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9FA1C" w14:textId="77777777" w:rsidR="005D1398" w:rsidRDefault="00914B57" w:rsidP="00480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D146FF2" wp14:editId="04176DFC">
            <wp:extent cx="6391275" cy="8096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D0C05" w14:textId="77777777" w:rsidR="004F5CDB" w:rsidRPr="004F5CDB" w:rsidRDefault="004F5CDB" w:rsidP="00480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A22DB6E" w14:textId="77777777" w:rsidR="00480C13" w:rsidRDefault="00480C13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8E49FA">
        <w:rPr>
          <w:rFonts w:ascii="Times New Roman" w:hAnsi="Times New Roman"/>
          <w:sz w:val="28"/>
          <w:szCs w:val="28"/>
          <w:lang w:val="uk-UA"/>
        </w:rPr>
        <w:t xml:space="preserve">Кафедра </w:t>
      </w:r>
      <w:r w:rsidR="00081E1E">
        <w:rPr>
          <w:rFonts w:ascii="Times New Roman" w:hAnsi="Times New Roman"/>
          <w:sz w:val="28"/>
          <w:szCs w:val="28"/>
        </w:rPr>
        <w:t xml:space="preserve">декоративно-прикладного </w:t>
      </w:r>
      <w:r w:rsidR="00081E1E" w:rsidRPr="00A960F4">
        <w:rPr>
          <w:rFonts w:ascii="Times New Roman" w:hAnsi="Times New Roman"/>
          <w:sz w:val="28"/>
          <w:szCs w:val="28"/>
          <w:lang w:val="uk-UA"/>
        </w:rPr>
        <w:t>мистецтва</w:t>
      </w:r>
      <w:r w:rsidR="00081E1E">
        <w:rPr>
          <w:rFonts w:ascii="Times New Roman" w:hAnsi="Times New Roman"/>
          <w:sz w:val="28"/>
          <w:szCs w:val="28"/>
        </w:rPr>
        <w:t xml:space="preserve"> та дизайну</w:t>
      </w:r>
    </w:p>
    <w:p w14:paraId="6648ECF7" w14:textId="77777777" w:rsidR="007610D8" w:rsidRPr="00081E1E" w:rsidRDefault="007610D8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6B7B00D" w14:textId="77777777" w:rsidR="00EA2CD5" w:rsidRPr="00EA2CD5" w:rsidRDefault="00EA2CD5" w:rsidP="00EA2C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EA2CD5">
        <w:rPr>
          <w:rFonts w:ascii="Times New Roman" w:hAnsi="Times New Roman"/>
          <w:b/>
          <w:sz w:val="28"/>
          <w:szCs w:val="28"/>
          <w:lang w:val="uk-UA"/>
        </w:rPr>
        <w:t>СИЛАБУС НАВЧАЛЬНОЇ ДИСЦИПЛІНИ</w:t>
      </w:r>
    </w:p>
    <w:p w14:paraId="1FE9A0EA" w14:textId="77777777" w:rsidR="00EA2CD5" w:rsidRPr="00EA2CD5" w:rsidRDefault="00EA2CD5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F36BEC" w14:paraId="7ABECF97" w14:textId="77777777">
        <w:trPr>
          <w:jc w:val="center"/>
        </w:trPr>
        <w:tc>
          <w:tcPr>
            <w:tcW w:w="3078" w:type="dxa"/>
          </w:tcPr>
          <w:p w14:paraId="60CF01B4" w14:textId="77777777" w:rsidR="00CC3225" w:rsidRPr="00F36BEC" w:rsidRDefault="00EA2CD5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Назва</w:t>
            </w:r>
            <w:r w:rsidR="00CC3225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14:paraId="00814849" w14:textId="77777777" w:rsidR="00651396" w:rsidRPr="00651396" w:rsidRDefault="00651396" w:rsidP="00651396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65139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ОСНОВИ ОФОРМЛЕННЯ АРХІТЕКТУРНИХ КРЕСЛЕНЬ </w:t>
            </w:r>
          </w:p>
        </w:tc>
      </w:tr>
      <w:tr w:rsidR="00411768" w:rsidRPr="00F36BEC" w14:paraId="027D2567" w14:textId="77777777">
        <w:trPr>
          <w:jc w:val="center"/>
        </w:trPr>
        <w:tc>
          <w:tcPr>
            <w:tcW w:w="3078" w:type="dxa"/>
          </w:tcPr>
          <w:p w14:paraId="052EC11B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14:paraId="6DB2E161" w14:textId="77777777" w:rsidR="00411768" w:rsidRPr="00F36BEC" w:rsidRDefault="00411768" w:rsidP="00081E1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перший (бакалаврський)</w:t>
            </w:r>
          </w:p>
        </w:tc>
      </w:tr>
      <w:tr w:rsidR="00411768" w:rsidRPr="00F36BEC" w14:paraId="4AE1A52C" w14:textId="77777777">
        <w:trPr>
          <w:jc w:val="center"/>
        </w:trPr>
        <w:tc>
          <w:tcPr>
            <w:tcW w:w="3078" w:type="dxa"/>
          </w:tcPr>
          <w:p w14:paraId="161087E8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14:paraId="133A9E90" w14:textId="77777777" w:rsidR="00411768" w:rsidRPr="00F36BEC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022 Дизайн</w:t>
            </w:r>
          </w:p>
        </w:tc>
      </w:tr>
      <w:tr w:rsidR="00AE3377" w:rsidRPr="00F36BEC" w14:paraId="5691693A" w14:textId="77777777">
        <w:trPr>
          <w:jc w:val="center"/>
        </w:trPr>
        <w:tc>
          <w:tcPr>
            <w:tcW w:w="3078" w:type="dxa"/>
          </w:tcPr>
          <w:p w14:paraId="4D8A5EED" w14:textId="77777777" w:rsidR="00AE3377" w:rsidRPr="00F36BEC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14:paraId="5068910C" w14:textId="77777777" w:rsidR="00AE3377" w:rsidRPr="00BF032B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F032B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Дизайн </w:t>
            </w:r>
            <w:r w:rsidR="00866B51">
              <w:rPr>
                <w:rFonts w:ascii="Times New Roman" w:hAnsi="Times New Roman"/>
                <w:sz w:val="28"/>
                <w:szCs w:val="28"/>
                <w:lang w:val="uk-UA" w:eastAsia="zh-CN"/>
              </w:rPr>
              <w:t>середовища</w:t>
            </w:r>
          </w:p>
        </w:tc>
      </w:tr>
      <w:tr w:rsidR="00411768" w:rsidRPr="00F36BEC" w14:paraId="50B0CF35" w14:textId="77777777">
        <w:trPr>
          <w:jc w:val="center"/>
        </w:trPr>
        <w:tc>
          <w:tcPr>
            <w:tcW w:w="3078" w:type="dxa"/>
          </w:tcPr>
          <w:p w14:paraId="237EB72E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14:paraId="4F4622C5" w14:textId="3448108A" w:rsidR="00411768" w:rsidRPr="00F36BEC" w:rsidRDefault="00A007B5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</w:t>
            </w:r>
            <w:r w:rsidR="00176545">
              <w:rPr>
                <w:rFonts w:ascii="Times New Roman" w:hAnsi="Times New Roman"/>
                <w:sz w:val="28"/>
                <w:szCs w:val="28"/>
                <w:lang w:val="uk-UA"/>
              </w:rPr>
              <w:t>изайн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середовища</w:t>
            </w:r>
          </w:p>
        </w:tc>
      </w:tr>
      <w:tr w:rsidR="00DB6633" w:rsidRPr="00F36BEC" w14:paraId="6AF145A2" w14:textId="77777777">
        <w:trPr>
          <w:jc w:val="center"/>
        </w:trPr>
        <w:tc>
          <w:tcPr>
            <w:tcW w:w="3078" w:type="dxa"/>
          </w:tcPr>
          <w:p w14:paraId="2A0A16D2" w14:textId="77777777" w:rsidR="00DB6633" w:rsidRPr="00F36BEC" w:rsidRDefault="00DB6633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14:paraId="601A45B6" w14:textId="77777777" w:rsidR="00DB6633" w:rsidRPr="00F36BEC" w:rsidRDefault="00B640E9" w:rsidP="00BF032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</w:t>
            </w:r>
          </w:p>
        </w:tc>
      </w:tr>
      <w:tr w:rsidR="00411768" w:rsidRPr="00F36BEC" w14:paraId="3F5DD017" w14:textId="77777777">
        <w:trPr>
          <w:jc w:val="center"/>
        </w:trPr>
        <w:tc>
          <w:tcPr>
            <w:tcW w:w="3078" w:type="dxa"/>
          </w:tcPr>
          <w:p w14:paraId="450954FB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14:paraId="120E0837" w14:textId="77777777" w:rsidR="00411768" w:rsidRPr="00F36BEC" w:rsidRDefault="00770EEE" w:rsidP="00770EEE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770EEE">
              <w:rPr>
                <w:rFonts w:ascii="Times New Roman" w:hAnsi="Times New Roman"/>
                <w:sz w:val="28"/>
                <w:szCs w:val="28"/>
                <w:lang w:val="uk-UA"/>
              </w:rPr>
              <w:t>За вибором</w:t>
            </w:r>
          </w:p>
        </w:tc>
      </w:tr>
      <w:tr w:rsidR="00411768" w:rsidRPr="00F36BEC" w14:paraId="0011B98B" w14:textId="77777777">
        <w:trPr>
          <w:jc w:val="center"/>
        </w:trPr>
        <w:tc>
          <w:tcPr>
            <w:tcW w:w="3078" w:type="dxa"/>
          </w:tcPr>
          <w:p w14:paraId="0D04DF58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7059" w:type="dxa"/>
          </w:tcPr>
          <w:p w14:paraId="0EF8F668" w14:textId="77777777" w:rsidR="00411768" w:rsidRPr="003F3D03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F3D03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r w:rsidR="003F3D03" w:rsidRPr="003F3D03">
              <w:rPr>
                <w:rFonts w:ascii="Times New Roman" w:hAnsi="Times New Roman"/>
                <w:sz w:val="28"/>
                <w:szCs w:val="28"/>
                <w:lang w:val="uk-UA"/>
              </w:rPr>
              <w:t>7,8</w:t>
            </w:r>
          </w:p>
        </w:tc>
      </w:tr>
      <w:tr w:rsidR="00411768" w:rsidRPr="00F36BEC" w14:paraId="39538F00" w14:textId="77777777">
        <w:trPr>
          <w:jc w:val="center"/>
        </w:trPr>
        <w:tc>
          <w:tcPr>
            <w:tcW w:w="3078" w:type="dxa"/>
          </w:tcPr>
          <w:p w14:paraId="4307C118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14:paraId="1B878705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11768" w:rsidRPr="00F36BEC" w14:paraId="33A1B004" w14:textId="77777777">
        <w:trPr>
          <w:jc w:val="center"/>
        </w:trPr>
        <w:tc>
          <w:tcPr>
            <w:tcW w:w="3078" w:type="dxa"/>
          </w:tcPr>
          <w:p w14:paraId="55A1D814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14:paraId="3CEB5261" w14:textId="77777777" w:rsidR="00411768" w:rsidRPr="00F36BEC" w:rsidRDefault="00F97335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форма навчання: </w:t>
            </w:r>
            <w:r w:rsidR="008E49FA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к</w:t>
            </w:r>
            <w:r w:rsidR="00651396">
              <w:rPr>
                <w:rFonts w:ascii="Times New Roman" w:hAnsi="Times New Roman"/>
                <w:sz w:val="28"/>
                <w:szCs w:val="28"/>
                <w:lang w:val="uk-UA"/>
              </w:rPr>
              <w:t>редити – 8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,0</w:t>
            </w:r>
          </w:p>
          <w:p w14:paraId="2AC42849" w14:textId="77777777" w:rsidR="00411768" w:rsidRPr="00F36BEC" w:rsidRDefault="008E49FA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з</w:t>
            </w:r>
            <w:r w:rsidR="00BF032B">
              <w:rPr>
                <w:rFonts w:ascii="Times New Roman" w:hAnsi="Times New Roman"/>
                <w:sz w:val="28"/>
                <w:szCs w:val="28"/>
                <w:lang w:val="uk-UA"/>
              </w:rPr>
              <w:t>агальний обсяг годин –</w:t>
            </w:r>
            <w:r w:rsidR="00651396">
              <w:rPr>
                <w:rFonts w:ascii="Times New Roman" w:hAnsi="Times New Roman"/>
                <w:sz w:val="28"/>
                <w:szCs w:val="28"/>
                <w:lang w:val="uk-UA"/>
              </w:rPr>
              <w:t>240</w:t>
            </w:r>
          </w:p>
          <w:p w14:paraId="424A3237" w14:textId="77777777" w:rsidR="00411768" w:rsidRDefault="008E49FA" w:rsidP="00AE33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аудиторної роботи – </w:t>
            </w:r>
            <w:r w:rsidR="00651396">
              <w:rPr>
                <w:rFonts w:ascii="Times New Roman" w:hAnsi="Times New Roman"/>
                <w:sz w:val="28"/>
                <w:szCs w:val="28"/>
                <w:lang w:val="uk-UA"/>
              </w:rPr>
              <w:t>92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 з них</w:t>
            </w:r>
            <w:r w:rsidR="00AE3377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: л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екцій – </w:t>
            </w:r>
            <w:r w:rsidR="00651396"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(одна на два тижні)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лабораторних занять – </w:t>
            </w:r>
            <w:r w:rsidR="00651396">
              <w:rPr>
                <w:rFonts w:ascii="Times New Roman" w:hAnsi="Times New Roman"/>
                <w:sz w:val="28"/>
                <w:szCs w:val="28"/>
                <w:lang w:val="uk-UA"/>
              </w:rPr>
              <w:t>84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(одне на два тижні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)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</w:t>
            </w: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самостійної роботи – </w:t>
            </w:r>
            <w:r w:rsidR="00651396">
              <w:rPr>
                <w:rFonts w:ascii="Times New Roman" w:hAnsi="Times New Roman"/>
                <w:sz w:val="28"/>
                <w:szCs w:val="28"/>
                <w:lang w:val="uk-UA"/>
              </w:rPr>
              <w:t>148</w:t>
            </w:r>
          </w:p>
          <w:p w14:paraId="33753C93" w14:textId="77777777" w:rsidR="00F97335" w:rsidRPr="00F36BEC" w:rsidRDefault="00F97335" w:rsidP="00AE33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AE3377" w:rsidRPr="00F36BEC" w14:paraId="53CFA550" w14:textId="77777777">
        <w:trPr>
          <w:jc w:val="center"/>
        </w:trPr>
        <w:tc>
          <w:tcPr>
            <w:tcW w:w="3078" w:type="dxa"/>
          </w:tcPr>
          <w:p w14:paraId="5CEA5069" w14:textId="77777777" w:rsidR="00AE3377" w:rsidRPr="00F36BEC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14:paraId="241BA683" w14:textId="4BAF447D" w:rsidR="00AE3377" w:rsidRPr="00F36BEC" w:rsidRDefault="00AC15E6" w:rsidP="003F3D03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залік -</w:t>
            </w:r>
            <w:r w:rsidR="00030822">
              <w:rPr>
                <w:rFonts w:ascii="Times New Roman" w:hAnsi="Times New Roman"/>
                <w:sz w:val="28"/>
                <w:szCs w:val="28"/>
                <w:lang w:val="uk-UA"/>
              </w:rPr>
              <w:t>7</w:t>
            </w:r>
            <w:r w:rsidRPr="00AC15E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,</w:t>
            </w:r>
            <w:r w:rsidR="00A007B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екзамен -</w:t>
            </w:r>
            <w:r w:rsidRPr="00AC15E6">
              <w:rPr>
                <w:rFonts w:ascii="Times New Roman" w:hAnsi="Times New Roman"/>
                <w:sz w:val="28"/>
                <w:szCs w:val="28"/>
                <w:lang w:val="uk-UA"/>
              </w:rPr>
              <w:t>8 с</w:t>
            </w:r>
          </w:p>
        </w:tc>
      </w:tr>
      <w:tr w:rsidR="00805BC7" w:rsidRPr="00F36BEC" w14:paraId="46951904" w14:textId="77777777">
        <w:trPr>
          <w:jc w:val="center"/>
        </w:trPr>
        <w:tc>
          <w:tcPr>
            <w:tcW w:w="3078" w:type="dxa"/>
          </w:tcPr>
          <w:p w14:paraId="6005D0F7" w14:textId="5A9DFB4F" w:rsidR="00805BC7" w:rsidRPr="00F36BEC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</w:t>
            </w:r>
          </w:p>
        </w:tc>
        <w:tc>
          <w:tcPr>
            <w:tcW w:w="7059" w:type="dxa"/>
          </w:tcPr>
          <w:p w14:paraId="5A2E8AF1" w14:textId="77777777" w:rsidR="00411768" w:rsidRPr="00FE70EB" w:rsidRDefault="00795AC1" w:rsidP="00795AC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E70EB">
              <w:rPr>
                <w:rFonts w:ascii="Times New Roman" w:hAnsi="Times New Roman"/>
                <w:sz w:val="28"/>
                <w:szCs w:val="28"/>
                <w:lang w:val="uk-UA"/>
              </w:rPr>
              <w:t>Школяр Андрій Вікторович ст. викладач кафедри декоративно-прикладного мистецтва та дизайну.</w:t>
            </w:r>
          </w:p>
        </w:tc>
      </w:tr>
      <w:tr w:rsidR="00805BC7" w:rsidRPr="00A007B5" w14:paraId="3FDB498A" w14:textId="77777777">
        <w:trPr>
          <w:jc w:val="center"/>
        </w:trPr>
        <w:tc>
          <w:tcPr>
            <w:tcW w:w="3078" w:type="dxa"/>
          </w:tcPr>
          <w:p w14:paraId="60ED83A5" w14:textId="3670E154" w:rsidR="00805BC7" w:rsidRPr="00F36BEC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Персональна</w:t>
            </w:r>
            <w:r w:rsidR="00A007B5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сторінка</w:t>
            </w:r>
            <w:r w:rsidR="00A007B5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викладача</w:t>
            </w:r>
          </w:p>
        </w:tc>
        <w:tc>
          <w:tcPr>
            <w:tcW w:w="7059" w:type="dxa"/>
          </w:tcPr>
          <w:p w14:paraId="12E03EF0" w14:textId="77777777" w:rsidR="00805BC7" w:rsidRPr="00F36BEC" w:rsidRDefault="00D73CF1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73CF1">
              <w:rPr>
                <w:rFonts w:ascii="Times New Roman" w:hAnsi="Times New Roman"/>
                <w:sz w:val="28"/>
                <w:szCs w:val="28"/>
                <w:lang w:val="uk-UA"/>
              </w:rPr>
              <w:t>https://kdpu.edu.ua/personal/avshkoliar.html</w:t>
            </w:r>
          </w:p>
        </w:tc>
      </w:tr>
      <w:tr w:rsidR="00B318CC" w:rsidRPr="00F36BEC" w14:paraId="152F9F54" w14:textId="77777777">
        <w:trPr>
          <w:jc w:val="center"/>
        </w:trPr>
        <w:tc>
          <w:tcPr>
            <w:tcW w:w="3078" w:type="dxa"/>
          </w:tcPr>
          <w:p w14:paraId="5AA1107E" w14:textId="77777777" w:rsidR="00B318CC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14:paraId="7002980C" w14:textId="77777777" w:rsidR="00B318CC" w:rsidRPr="00F36BEC" w:rsidRDefault="00B318CC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телефон кафедри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B640E9" w:rsidRPr="00DB40F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(0564) 92-91-47</w:t>
            </w:r>
          </w:p>
          <w:p w14:paraId="2E90023E" w14:textId="77777777" w:rsidR="00527928" w:rsidRPr="00F36BEC" w:rsidRDefault="00B318CC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кафедри </w:t>
            </w:r>
            <w:r w:rsidR="00B640E9" w:rsidRPr="00B640E9">
              <w:rPr>
                <w:rFonts w:ascii="Times New Roman" w:hAnsi="Times New Roman"/>
                <w:sz w:val="28"/>
                <w:szCs w:val="28"/>
                <w:u w:val="single"/>
              </w:rPr>
              <w:t>styling@kdpu.edu.ua</w:t>
            </w:r>
          </w:p>
          <w:p w14:paraId="65B2BDFE" w14:textId="77777777" w:rsidR="00B318CC" w:rsidRPr="00FE70EB" w:rsidRDefault="00527928" w:rsidP="009F6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318CC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викладача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FE70EB">
              <w:rPr>
                <w:rFonts w:ascii="Times New Roman" w:hAnsi="Times New Roman"/>
                <w:sz w:val="28"/>
                <w:szCs w:val="28"/>
                <w:lang w:val="en-US"/>
              </w:rPr>
              <w:t>shkolyara</w:t>
            </w:r>
            <w:r w:rsidR="00FE70EB" w:rsidRPr="00FE70EB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FE70EB" w:rsidRPr="00FE70EB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andrey</w:t>
            </w:r>
            <w:r w:rsidR="00FE70EB" w:rsidRPr="00FE70EB">
              <w:rPr>
                <w:rFonts w:ascii="Times New Roman" w:hAnsi="Times New Roman"/>
                <w:sz w:val="28"/>
                <w:szCs w:val="28"/>
                <w:u w:val="single"/>
              </w:rPr>
              <w:t>@</w:t>
            </w:r>
            <w:r w:rsidR="00FE70EB" w:rsidRPr="00FE70EB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gmail</w:t>
            </w:r>
            <w:r w:rsidR="00FE70EB" w:rsidRPr="00FE70EB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FE70EB" w:rsidRPr="00FE70EB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com</w:t>
            </w:r>
          </w:p>
        </w:tc>
      </w:tr>
    </w:tbl>
    <w:p w14:paraId="5E430C9A" w14:textId="77777777" w:rsidR="00FE70EB" w:rsidRPr="00A960F4" w:rsidRDefault="00FE70EB" w:rsidP="00417F81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jc w:val="center"/>
        <w:rPr>
          <w:b/>
          <w:sz w:val="28"/>
          <w:szCs w:val="28"/>
        </w:rPr>
      </w:pPr>
    </w:p>
    <w:p w14:paraId="4D474F54" w14:textId="77777777" w:rsidR="00417F81" w:rsidRDefault="00F36BEC" w:rsidP="00417F81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5754BF">
        <w:rPr>
          <w:b/>
          <w:sz w:val="28"/>
          <w:szCs w:val="28"/>
          <w:lang w:val="uk-UA"/>
        </w:rPr>
        <w:t>ЗАГАЛЬНИЙ ОПИС ЗМІСТУ ДИСЦИПЛІНИ</w:t>
      </w:r>
    </w:p>
    <w:p w14:paraId="43BB2C1F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5754BF">
        <w:rPr>
          <w:rFonts w:ascii="Times New Roman" w:hAnsi="Times New Roman"/>
          <w:bCs/>
          <w:sz w:val="28"/>
          <w:szCs w:val="28"/>
          <w:lang w:val="uk-UA"/>
        </w:rPr>
        <w:t xml:space="preserve">Предметом </w:t>
      </w:r>
      <w:r w:rsidR="00A960F4">
        <w:rPr>
          <w:rFonts w:ascii="Times New Roman" w:hAnsi="Times New Roman"/>
          <w:sz w:val="28"/>
          <w:szCs w:val="28"/>
          <w:lang w:val="uk-UA"/>
        </w:rPr>
        <w:t>ви</w:t>
      </w:r>
      <w:r w:rsidR="00A960F4" w:rsidRPr="005754BF">
        <w:rPr>
          <w:rFonts w:ascii="Times New Roman" w:hAnsi="Times New Roman"/>
          <w:sz w:val="28"/>
          <w:szCs w:val="28"/>
          <w:lang w:val="uk-UA"/>
        </w:rPr>
        <w:t>вчення</w:t>
      </w:r>
      <w:r w:rsidRPr="005754BF">
        <w:rPr>
          <w:rFonts w:ascii="Times New Roman" w:hAnsi="Times New Roman"/>
          <w:sz w:val="28"/>
          <w:szCs w:val="28"/>
          <w:lang w:val="uk-UA"/>
        </w:rPr>
        <w:t xml:space="preserve"> навчальної дисципліни є каліграфічні, декоративні, шрифтові композиції, анатомія, морфологія і естетика шрифту та правила їх застосування у оформленні архітектурних креслень</w:t>
      </w:r>
      <w:r w:rsidR="00FE70EB">
        <w:rPr>
          <w:rFonts w:ascii="Times New Roman" w:hAnsi="Times New Roman"/>
          <w:sz w:val="28"/>
          <w:szCs w:val="28"/>
          <w:lang w:val="uk-UA"/>
        </w:rPr>
        <w:t>.</w:t>
      </w:r>
    </w:p>
    <w:p w14:paraId="7E987C99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szCs w:val="28"/>
          <w:lang w:val="uk-UA" w:eastAsia="ru-RU"/>
        </w:rPr>
      </w:pPr>
      <w:r w:rsidRPr="005754BF">
        <w:rPr>
          <w:rFonts w:ascii="Times New Roman" w:hAnsi="Times New Roman"/>
          <w:bCs/>
          <w:sz w:val="28"/>
          <w:szCs w:val="28"/>
          <w:lang w:val="uk-UA"/>
        </w:rPr>
        <w:lastRenderedPageBreak/>
        <w:t>Міждисциплінарні зв’язки</w:t>
      </w:r>
      <w:r w:rsidRPr="005754BF">
        <w:rPr>
          <w:rFonts w:ascii="Times New Roman" w:hAnsi="Times New Roman"/>
          <w:sz w:val="28"/>
          <w:szCs w:val="28"/>
          <w:lang w:val="uk-UA"/>
        </w:rPr>
        <w:t>: курс «Основи оформлення архітектурних креслень» тісно переплітається з теоретичними знаннями та практичними навичками роботи з дисциплін підготовки бакалаврів означеної вище спеціальності, а саме: «Композиція в дизайні», «Комплексне проектування», «Основи зовнішньої реклами», «Основи архітектури і архітектурне проектування», «</w:t>
      </w:r>
      <w:r w:rsidRPr="005754BF">
        <w:rPr>
          <w:rFonts w:ascii="Times New Roman" w:hAnsi="Times New Roman"/>
          <w:sz w:val="28"/>
          <w:szCs w:val="28"/>
          <w:lang w:val="uk-UA" w:eastAsia="ru-RU"/>
        </w:rPr>
        <w:t>Теорія та методика проектування ін</w:t>
      </w:r>
      <w:r w:rsidR="00A960F4">
        <w:rPr>
          <w:rFonts w:ascii="Times New Roman" w:hAnsi="Times New Roman"/>
          <w:sz w:val="28"/>
          <w:szCs w:val="28"/>
          <w:lang w:val="uk-UA" w:eastAsia="ru-RU"/>
        </w:rPr>
        <w:t xml:space="preserve">тер'єру», «Художнє  </w:t>
      </w:r>
      <w:r w:rsidRPr="005754BF">
        <w:rPr>
          <w:rFonts w:ascii="Times New Roman" w:hAnsi="Times New Roman"/>
          <w:sz w:val="28"/>
          <w:szCs w:val="28"/>
          <w:lang w:val="uk-UA" w:eastAsia="ru-RU"/>
        </w:rPr>
        <w:t xml:space="preserve"> проектування інтер'єру», «Основи композиції</w:t>
      </w:r>
      <w:r w:rsidRPr="004139EA">
        <w:rPr>
          <w:szCs w:val="28"/>
          <w:lang w:val="uk-UA" w:eastAsia="ru-RU"/>
        </w:rPr>
        <w:t xml:space="preserve"> </w:t>
      </w:r>
      <w:r w:rsidRPr="005754BF">
        <w:rPr>
          <w:rFonts w:ascii="Times New Roman" w:hAnsi="Times New Roman"/>
          <w:sz w:val="28"/>
          <w:szCs w:val="28"/>
          <w:lang w:val="uk-UA" w:eastAsia="ru-RU"/>
        </w:rPr>
        <w:t>в проектуванні інтер'єру».</w:t>
      </w:r>
    </w:p>
    <w:p w14:paraId="3AF0E388" w14:textId="77777777" w:rsidR="00C1617A" w:rsidRDefault="008B2BF4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ЦІЛІ НАВЧАННЯ</w:t>
      </w:r>
    </w:p>
    <w:p w14:paraId="4655AC40" w14:textId="77777777" w:rsidR="005754BF" w:rsidRPr="005754BF" w:rsidRDefault="005754BF" w:rsidP="005754BF">
      <w:pPr>
        <w:tabs>
          <w:tab w:val="left" w:pos="284"/>
          <w:tab w:val="left" w:pos="567"/>
        </w:tabs>
        <w:spacing w:line="240" w:lineRule="auto"/>
        <w:ind w:left="142" w:firstLine="578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Метою навчальної дисципліни </w:t>
      </w:r>
      <w:r w:rsidRPr="005754BF">
        <w:rPr>
          <w:rFonts w:ascii="Times New Roman" w:hAnsi="Times New Roman"/>
          <w:sz w:val="28"/>
          <w:szCs w:val="28"/>
          <w:lang w:val="uk-UA"/>
        </w:rPr>
        <w:t>«Основи оформлення архітектурних креслень»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 є підготовка фахівця з навичками оформлення архітектурних креслень, який вільно володіє знаннями з розробки шрифтів та правилами оформлення креслень, ознайомлення студентів з історією виникнення та розвитку латинських та кириличних шрифтів, з класифікацією шрифтів, їх морфологією, сферою їх застосування в сучасній поліграфії і рекламній продукції, набуття знань та професійних навичок, необхідних для самостійного творчого вирішення завдань креслярської та художньо графічної діяльності, що є основною професійною складовою фахівця з дизайну середовища та інтер’єру.</w:t>
      </w:r>
    </w:p>
    <w:p w14:paraId="5FBDF6E7" w14:textId="77777777" w:rsidR="005754BF" w:rsidRPr="005754BF" w:rsidRDefault="005754BF" w:rsidP="005754BF">
      <w:pPr>
        <w:spacing w:line="240" w:lineRule="auto"/>
        <w:ind w:firstLine="567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Завданнями навчальної дисципліни </w:t>
      </w:r>
      <w:r w:rsidRPr="005754BF">
        <w:rPr>
          <w:rFonts w:ascii="Times New Roman" w:hAnsi="Times New Roman"/>
          <w:sz w:val="28"/>
          <w:szCs w:val="28"/>
          <w:lang w:val="uk-UA"/>
        </w:rPr>
        <w:t>«Основи оформлення архітектурних креслень»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 є:</w:t>
      </w:r>
    </w:p>
    <w:p w14:paraId="15B5EC17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>1. Ознайомлення студентів із основними поняттями шрифтової культури,  еволюцією</w:t>
      </w:r>
      <w:r w:rsidRPr="005754BF">
        <w:rPr>
          <w:rFonts w:ascii="Times New Roman" w:hAnsi="Times New Roman"/>
          <w:color w:val="1D1B11"/>
          <w:sz w:val="28"/>
          <w:szCs w:val="28"/>
        </w:rPr>
        <w:t> 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шрифтових форм і їх взаємозв'язком з технологіями друку. </w:t>
      </w:r>
    </w:p>
    <w:p w14:paraId="7F2EDE9B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2. Вивчення анатомії, морфології і естетики шрифту. </w:t>
      </w:r>
    </w:p>
    <w:p w14:paraId="441EDF9D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 w:eastAsia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>3. Освоєння основних навичок в роботі з шрифтом, засвоєння студентами знань з оф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>ормлення архітектурних креслень,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 набуття студентами практичних навичок використання у своїй роботі здобутих знань, вміння вибирати адекватні засоби комп'ютерного моделювання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 xml:space="preserve"> шрифтів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>.</w:t>
      </w:r>
      <w:r w:rsidRPr="005754BF">
        <w:rPr>
          <w:rFonts w:ascii="Times New Roman" w:hAnsi="Times New Roman"/>
          <w:color w:val="1D1B11"/>
          <w:sz w:val="28"/>
          <w:szCs w:val="28"/>
          <w:lang w:val="uk-UA" w:eastAsia="uk-UA"/>
        </w:rPr>
        <w:t xml:space="preserve"> </w:t>
      </w:r>
    </w:p>
    <w:p w14:paraId="6F7554E3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 w:eastAsia="uk-UA"/>
        </w:rPr>
        <w:t>4. О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знайомлення та здобуття загального уявлення про шрифти та архітектурні креслення, </w:t>
      </w:r>
      <w:r w:rsidRPr="005754BF">
        <w:rPr>
          <w:rStyle w:val="longtext"/>
          <w:rFonts w:ascii="Times New Roman" w:hAnsi="Times New Roman"/>
          <w:color w:val="1D1B11"/>
          <w:sz w:val="28"/>
          <w:szCs w:val="28"/>
          <w:shd w:val="clear" w:color="auto" w:fill="FFFFFF"/>
          <w:lang w:val="uk-UA"/>
        </w:rPr>
        <w:t xml:space="preserve">вивчення особливостей різних шрифтів, які 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використовуються в різних галузях </w:t>
      </w:r>
      <w:r w:rsidRPr="005754BF">
        <w:rPr>
          <w:rStyle w:val="longtext"/>
          <w:rFonts w:ascii="Times New Roman" w:hAnsi="Times New Roman"/>
          <w:color w:val="1D1B11"/>
          <w:sz w:val="28"/>
          <w:szCs w:val="28"/>
          <w:shd w:val="clear" w:color="auto" w:fill="FFFFFF"/>
          <w:lang w:val="uk-UA"/>
        </w:rPr>
        <w:t>дизайну,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 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 xml:space="preserve">вивчення 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прийомів та принципів роботи з креслярськими 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>комп</w:t>
      </w:r>
      <w:r w:rsidR="00A960F4" w:rsidRPr="00A960F4">
        <w:rPr>
          <w:rFonts w:ascii="Times New Roman" w:hAnsi="Times New Roman"/>
          <w:color w:val="1D1B11"/>
          <w:sz w:val="28"/>
          <w:szCs w:val="28"/>
          <w:lang w:val="uk-UA"/>
        </w:rPr>
        <w:t>’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 xml:space="preserve">ютерними 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програмами. </w:t>
      </w:r>
    </w:p>
    <w:p w14:paraId="034673EB" w14:textId="77777777" w:rsidR="005754BF" w:rsidRPr="005754BF" w:rsidRDefault="005754BF" w:rsidP="005754BF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5. Поглиблення професійних знань та сформування професійних вмінь з креслення, що дозволить </w:t>
      </w:r>
      <w:r w:rsidRPr="005754BF">
        <w:rPr>
          <w:rFonts w:ascii="Times New Roman" w:hAnsi="Times New Roman"/>
          <w:color w:val="1D1B11"/>
          <w:sz w:val="28"/>
          <w:szCs w:val="28"/>
          <w:lang w:val="uk-UA" w:eastAsia="uk-UA"/>
        </w:rPr>
        <w:t xml:space="preserve">знайти нові можливості, які відкриваються перед студентом в процесі проектно-дизайнерської творчості. </w:t>
      </w:r>
    </w:p>
    <w:p w14:paraId="40D99DC4" w14:textId="77777777" w:rsidR="005754BF" w:rsidRPr="0092760A" w:rsidRDefault="005754BF" w:rsidP="0092760A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5754BF">
        <w:rPr>
          <w:rFonts w:ascii="Times New Roman" w:hAnsi="Times New Roman"/>
          <w:sz w:val="28"/>
          <w:szCs w:val="28"/>
          <w:lang w:val="uk-UA"/>
        </w:rPr>
        <w:t xml:space="preserve">У результаті вивчення навчальної дисципліни студент повинен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знати: основні групи шрифтів (антиква, гротеск, брусковий), принципи їх побудови та сфери їх застосування; основні параметри шрифтів та історичну еволюцію шрифтових форм; класифікацію шрифтових форм; анатомію, морфологію і естетику шрифту; основні принципи візуальної виразності шрифтів; історію виникнення і розвитку латинських та кириличних шрифтів;  основні принципи класифікації друкарських 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 xml:space="preserve">та креслярських 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>шрифтів та основні принципи поєднання шрифту і зображення</w:t>
      </w:r>
      <w:r>
        <w:rPr>
          <w:rFonts w:ascii="Times New Roman" w:hAnsi="Times New Roman"/>
          <w:color w:val="1D1B11"/>
          <w:sz w:val="28"/>
          <w:szCs w:val="28"/>
          <w:lang w:val="uk-UA"/>
        </w:rPr>
        <w:t xml:space="preserve">. </w:t>
      </w:r>
      <w:r w:rsidR="00A960F4">
        <w:rPr>
          <w:rFonts w:ascii="Times New Roman" w:hAnsi="Times New Roman"/>
          <w:color w:val="1D1B11"/>
          <w:sz w:val="28"/>
          <w:szCs w:val="28"/>
          <w:lang w:val="uk-UA"/>
        </w:rPr>
        <w:t>Студент повинен в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t xml:space="preserve">міти: виконувати каліграфічні написи та композиції; володіти різними прийомами та способами написання шрифту; компонувати блок тексту в заданому форматі; регулювати інтервал поміж літерами, пробіл між словами; відтворювати стильову єдність шрифту по </w:t>
      </w:r>
      <w:r w:rsidRPr="005754BF">
        <w:rPr>
          <w:rFonts w:ascii="Times New Roman" w:hAnsi="Times New Roman"/>
          <w:color w:val="1D1B11"/>
          <w:sz w:val="28"/>
          <w:szCs w:val="28"/>
          <w:lang w:val="uk-UA"/>
        </w:rPr>
        <w:lastRenderedPageBreak/>
        <w:t>базовим елементам і літерам; використовувати шрифт як рівноправний елемент графічної композиції; проектувати декоративні шрифти та об’єднувати їх в гарнітури; знаходити взаємозв'язок шрифту з технологіями друку; розрізняти типи шрифтових форм; робити правильний набір шрифтів для різного призначення; застосовувати свої знання в практичній роботі зі шрифтами.</w:t>
      </w:r>
    </w:p>
    <w:p w14:paraId="7786462A" w14:textId="77777777" w:rsidR="00837FC9" w:rsidRDefault="00F36BEC" w:rsidP="00CC4342">
      <w:pPr>
        <w:pStyle w:val="1"/>
        <w:keepNext w:val="0"/>
        <w:spacing w:before="120" w:after="60"/>
        <w:ind w:left="0" w:firstLine="0"/>
        <w:jc w:val="center"/>
        <w:rPr>
          <w:b/>
          <w:sz w:val="28"/>
          <w:szCs w:val="28"/>
        </w:rPr>
      </w:pPr>
      <w:r w:rsidRPr="00300028">
        <w:rPr>
          <w:b/>
          <w:sz w:val="28"/>
          <w:szCs w:val="28"/>
        </w:rPr>
        <w:t xml:space="preserve">ТЕМАТИЧНИЙ </w:t>
      </w:r>
      <w:r w:rsidR="00837FC9" w:rsidRPr="00300028">
        <w:rPr>
          <w:b/>
          <w:sz w:val="28"/>
          <w:szCs w:val="28"/>
        </w:rPr>
        <w:t xml:space="preserve">ПЛАН </w:t>
      </w:r>
      <w:r w:rsidR="008B2BF4" w:rsidRPr="00300028">
        <w:rPr>
          <w:b/>
          <w:sz w:val="28"/>
          <w:szCs w:val="28"/>
        </w:rPr>
        <w:t>КУРСУ</w:t>
      </w:r>
    </w:p>
    <w:p w14:paraId="753EA18E" w14:textId="77777777" w:rsidR="00A02EB9" w:rsidRPr="00A02EB9" w:rsidRDefault="00A02EB9" w:rsidP="00A02EB9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sz w:val="28"/>
          <w:szCs w:val="28"/>
          <w:lang w:val="uk-UA"/>
        </w:rPr>
        <w:t xml:space="preserve">БЛОК 1.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ІСТОРІЯ ВИНИКНЕННЯ ТА ДИЗАЙН ШРИФТІВ</w:t>
      </w:r>
      <w:r w:rsidR="0092760A">
        <w:rPr>
          <w:rFonts w:ascii="Times New Roman" w:hAnsi="Times New Roman"/>
          <w:b/>
          <w:color w:val="1D1B11"/>
          <w:sz w:val="28"/>
          <w:szCs w:val="28"/>
          <w:lang w:val="uk-UA"/>
        </w:rPr>
        <w:t>.</w:t>
      </w:r>
      <w:r w:rsidRPr="00A02EB9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14:paraId="7EC8BECA" w14:textId="77777777" w:rsidR="00A02EB9" w:rsidRPr="00A02EB9" w:rsidRDefault="00A02EB9" w:rsidP="00A02EB9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sz w:val="28"/>
          <w:szCs w:val="28"/>
          <w:lang w:val="uk-UA"/>
        </w:rPr>
        <w:t>Змістовий блок 1. Шрифти різних історичних епох</w:t>
      </w:r>
      <w:r w:rsidR="0092760A"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764C5579" w14:textId="77777777" w:rsidR="00A02EB9" w:rsidRPr="00A02EB9" w:rsidRDefault="00A02EB9" w:rsidP="00A02EB9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1.1.</w:t>
      </w:r>
      <w:r w:rsidRPr="00A02EB9">
        <w:rPr>
          <w:rFonts w:ascii="Times New Roman" w:hAnsi="Times New Roman"/>
          <w:color w:val="1D1B11"/>
          <w:sz w:val="28"/>
          <w:szCs w:val="28"/>
          <w:lang w:val="uk-UA"/>
        </w:rPr>
        <w:t xml:space="preserve">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 xml:space="preserve">Історія шрифту від стародавніх часів </w:t>
      </w:r>
      <w:r w:rsidRPr="00A02EB9">
        <w:rPr>
          <w:rFonts w:ascii="Times New Roman" w:hAnsi="Times New Roman"/>
          <w:b/>
          <w:color w:val="1D1B11"/>
          <w:sz w:val="28"/>
          <w:szCs w:val="28"/>
        </w:rPr>
        <w:t xml:space="preserve">до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сьогодення.</w:t>
      </w:r>
    </w:p>
    <w:p w14:paraId="6977FA2A" w14:textId="77777777" w:rsidR="00A02EB9" w:rsidRPr="00A02EB9" w:rsidRDefault="00A02EB9" w:rsidP="00914A96">
      <w:pPr>
        <w:spacing w:line="240" w:lineRule="auto"/>
        <w:ind w:firstLine="1701"/>
        <w:contextualSpacing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sz w:val="28"/>
          <w:szCs w:val="28"/>
          <w:lang w:val="uk-UA"/>
        </w:rPr>
        <w:t>Змістовий блок 2. Шрифтовий дизайн</w:t>
      </w:r>
      <w:r w:rsidR="0092760A"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3AC51D29" w14:textId="77777777" w:rsidR="00A02EB9" w:rsidRPr="00A02EB9" w:rsidRDefault="00A02EB9" w:rsidP="00A02EB9">
      <w:pPr>
        <w:spacing w:line="240" w:lineRule="auto"/>
        <w:ind w:firstLine="708"/>
        <w:contextualSpacing/>
        <w:jc w:val="both"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2.1.</w:t>
      </w:r>
      <w:r w:rsidRPr="00A02EB9">
        <w:rPr>
          <w:rFonts w:ascii="Times New Roman" w:hAnsi="Times New Roman"/>
          <w:color w:val="1D1B11"/>
          <w:sz w:val="28"/>
          <w:szCs w:val="28"/>
          <w:lang w:val="uk-UA"/>
        </w:rPr>
        <w:t xml:space="preserve">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Еволюція шрифтових форм і їх взаємозв'язок з технологіями друку</w:t>
      </w:r>
      <w:r w:rsidR="0092760A">
        <w:rPr>
          <w:rFonts w:ascii="Times New Roman" w:hAnsi="Times New Roman"/>
          <w:b/>
          <w:color w:val="1D1B11"/>
          <w:sz w:val="28"/>
          <w:szCs w:val="28"/>
          <w:lang w:val="uk-UA"/>
        </w:rPr>
        <w:t>.</w:t>
      </w:r>
    </w:p>
    <w:p w14:paraId="36FC8A0F" w14:textId="77777777" w:rsidR="00A02EB9" w:rsidRPr="00A02EB9" w:rsidRDefault="00A02EB9" w:rsidP="00A02EB9">
      <w:pPr>
        <w:spacing w:line="240" w:lineRule="auto"/>
        <w:ind w:firstLine="708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2.2.</w:t>
      </w:r>
      <w:r w:rsidRPr="00A02EB9">
        <w:rPr>
          <w:rFonts w:ascii="Times New Roman" w:hAnsi="Times New Roman"/>
          <w:color w:val="1D1B11"/>
          <w:sz w:val="28"/>
          <w:szCs w:val="28"/>
          <w:lang w:val="uk-UA"/>
        </w:rPr>
        <w:t xml:space="preserve">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Класифікація шрифтів</w:t>
      </w:r>
      <w:r w:rsidR="0092760A">
        <w:rPr>
          <w:rFonts w:ascii="Times New Roman" w:hAnsi="Times New Roman"/>
          <w:color w:val="1D1B11"/>
          <w:sz w:val="28"/>
          <w:szCs w:val="28"/>
          <w:lang w:val="uk-UA"/>
        </w:rPr>
        <w:t>.</w:t>
      </w:r>
    </w:p>
    <w:p w14:paraId="114924F6" w14:textId="77777777" w:rsidR="00A02EB9" w:rsidRPr="00914A96" w:rsidRDefault="00A02EB9" w:rsidP="00914A96">
      <w:pPr>
        <w:spacing w:line="240" w:lineRule="auto"/>
        <w:ind w:firstLine="708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2.3 Шрифт в рекламі і на плакаті</w:t>
      </w:r>
      <w:r w:rsidR="0092760A">
        <w:rPr>
          <w:rFonts w:ascii="Times New Roman" w:hAnsi="Times New Roman"/>
          <w:b/>
          <w:color w:val="1D1B11"/>
          <w:sz w:val="28"/>
          <w:szCs w:val="28"/>
          <w:lang w:val="uk-UA"/>
        </w:rPr>
        <w:t>.</w:t>
      </w:r>
    </w:p>
    <w:p w14:paraId="3E1BBE18" w14:textId="77777777" w:rsidR="00A02EB9" w:rsidRPr="00A02EB9" w:rsidRDefault="00A02EB9" w:rsidP="00A02EB9">
      <w:pPr>
        <w:pStyle w:val="a7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sz w:val="28"/>
          <w:szCs w:val="28"/>
          <w:lang w:val="uk-UA"/>
        </w:rPr>
        <w:t>БЛОК 2. ОФОРМЛЕННЯ АРХІТЕКТУРНИХ КРЕСЛЕНЬ</w:t>
      </w:r>
      <w:r w:rsidR="0092760A"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4958788F" w14:textId="77777777" w:rsidR="00A02EB9" w:rsidRPr="00A02EB9" w:rsidRDefault="00A02EB9" w:rsidP="00A02EB9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sz w:val="28"/>
          <w:szCs w:val="28"/>
          <w:lang w:val="uk-UA"/>
        </w:rPr>
        <w:t>Змістовий блок 3. Креслення в архітектурі та дизайні</w:t>
      </w:r>
      <w:r w:rsidR="0092760A"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6215D79F" w14:textId="77777777" w:rsidR="00A02EB9" w:rsidRPr="00A02EB9" w:rsidRDefault="00A02EB9" w:rsidP="00A02EB9">
      <w:pPr>
        <w:spacing w:line="240" w:lineRule="auto"/>
        <w:ind w:firstLine="709"/>
        <w:contextualSpacing/>
        <w:jc w:val="both"/>
        <w:rPr>
          <w:rFonts w:ascii="Times New Roman" w:hAnsi="Times New Roman"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3.1.</w:t>
      </w:r>
      <w:r w:rsidRPr="00A02EB9">
        <w:rPr>
          <w:rFonts w:ascii="Times New Roman" w:hAnsi="Times New Roman"/>
          <w:color w:val="1D1B11"/>
          <w:sz w:val="28"/>
          <w:szCs w:val="28"/>
          <w:lang w:val="uk-UA"/>
        </w:rPr>
        <w:t xml:space="preserve">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Комп’ютерні та креслярські шрифти</w:t>
      </w:r>
      <w:r w:rsidR="0092760A">
        <w:rPr>
          <w:rFonts w:ascii="Times New Roman" w:hAnsi="Times New Roman"/>
          <w:b/>
          <w:color w:val="1D1B11"/>
          <w:sz w:val="28"/>
          <w:szCs w:val="28"/>
          <w:lang w:val="uk-UA"/>
        </w:rPr>
        <w:t>.</w:t>
      </w:r>
    </w:p>
    <w:p w14:paraId="7AFDC826" w14:textId="77777777" w:rsidR="00A02EB9" w:rsidRPr="00A02EB9" w:rsidRDefault="00A02EB9" w:rsidP="00A02EB9">
      <w:pPr>
        <w:tabs>
          <w:tab w:val="left" w:pos="284"/>
        </w:tabs>
        <w:spacing w:line="240" w:lineRule="auto"/>
        <w:ind w:firstLine="709"/>
        <w:contextualSpacing/>
        <w:jc w:val="both"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3.2</w:t>
      </w:r>
      <w:r w:rsidRPr="00A02EB9">
        <w:rPr>
          <w:rFonts w:ascii="Times New Roman" w:hAnsi="Times New Roman"/>
          <w:b/>
          <w:color w:val="1D1B11"/>
          <w:sz w:val="28"/>
          <w:szCs w:val="28"/>
        </w:rPr>
        <w:t xml:space="preserve">. </w:t>
      </w: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Загальні вимоги до оформлення креслення</w:t>
      </w:r>
      <w:r w:rsidR="0092760A">
        <w:rPr>
          <w:rFonts w:ascii="Times New Roman" w:hAnsi="Times New Roman"/>
          <w:b/>
          <w:color w:val="1D1B11"/>
          <w:sz w:val="28"/>
          <w:szCs w:val="28"/>
          <w:lang w:val="uk-UA"/>
        </w:rPr>
        <w:t>.</w:t>
      </w:r>
    </w:p>
    <w:p w14:paraId="74F44E64" w14:textId="77777777" w:rsidR="00A02EB9" w:rsidRPr="00914A96" w:rsidRDefault="00A02EB9" w:rsidP="00914A96">
      <w:pPr>
        <w:spacing w:line="240" w:lineRule="auto"/>
        <w:ind w:firstLine="709"/>
        <w:contextualSpacing/>
        <w:jc w:val="both"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r w:rsidRPr="00A02EB9">
        <w:rPr>
          <w:rFonts w:ascii="Times New Roman" w:hAnsi="Times New Roman"/>
          <w:b/>
          <w:color w:val="1D1B11"/>
          <w:sz w:val="28"/>
          <w:szCs w:val="28"/>
          <w:lang w:val="uk-UA"/>
        </w:rPr>
        <w:t>Тема 3.3. Основний комплект робочих архітектурних рішень</w:t>
      </w:r>
      <w:r w:rsidR="0092760A">
        <w:rPr>
          <w:rFonts w:ascii="Times New Roman" w:hAnsi="Times New Roman"/>
          <w:b/>
          <w:color w:val="1D1B11"/>
          <w:sz w:val="28"/>
          <w:szCs w:val="28"/>
          <w:lang w:val="uk-UA"/>
        </w:rPr>
        <w:t>.</w:t>
      </w:r>
    </w:p>
    <w:p w14:paraId="5B704471" w14:textId="77777777" w:rsidR="00DB6633" w:rsidRPr="00DB6633" w:rsidRDefault="00DB6633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DB6633">
        <w:rPr>
          <w:b/>
          <w:sz w:val="28"/>
          <w:szCs w:val="28"/>
        </w:rPr>
        <w:t>ВИДИ РОБІТ І ЗАВДАНЬ. ІНСТРУМЕНТАРІЙ НАВЧАННЯ.</w:t>
      </w:r>
    </w:p>
    <w:p w14:paraId="7CFE9576" w14:textId="77777777" w:rsidR="00DB6633" w:rsidRPr="00DB6633" w:rsidRDefault="00AC08AE" w:rsidP="00F36BE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Навчальний процес з курсу передбачає такі форми навчання: лекції, самостійну роботу, виконання </w:t>
      </w:r>
      <w:r w:rsidR="0092760A">
        <w:rPr>
          <w:rFonts w:ascii="Times New Roman" w:hAnsi="Times New Roman"/>
          <w:sz w:val="28"/>
          <w:szCs w:val="28"/>
          <w:lang w:val="uk-UA"/>
        </w:rPr>
        <w:t>лабораторних</w:t>
      </w:r>
      <w:r>
        <w:rPr>
          <w:rFonts w:ascii="Times New Roman" w:hAnsi="Times New Roman"/>
          <w:sz w:val="28"/>
          <w:szCs w:val="28"/>
          <w:lang w:val="uk-UA"/>
        </w:rPr>
        <w:t xml:space="preserve"> завдань, консультацій</w:t>
      </w:r>
      <w:r w:rsidR="0092760A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залік</w:t>
      </w:r>
      <w:r w:rsidR="00260CC9" w:rsidRPr="00260CC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60CC9">
        <w:rPr>
          <w:rFonts w:ascii="Times New Roman" w:hAnsi="Times New Roman"/>
          <w:sz w:val="28"/>
          <w:szCs w:val="28"/>
          <w:lang w:val="uk-UA"/>
        </w:rPr>
        <w:t>та екзаме</w:t>
      </w:r>
      <w:r w:rsidR="0092760A">
        <w:rPr>
          <w:rFonts w:ascii="Times New Roman" w:hAnsi="Times New Roman"/>
          <w:sz w:val="28"/>
          <w:szCs w:val="28"/>
          <w:lang w:val="uk-UA"/>
        </w:rPr>
        <w:t>н (перегляд виконаних лабораторних</w:t>
      </w:r>
      <w:r w:rsidR="00260CC9">
        <w:rPr>
          <w:rFonts w:ascii="Times New Roman" w:hAnsi="Times New Roman"/>
          <w:sz w:val="28"/>
          <w:szCs w:val="28"/>
          <w:lang w:val="uk-UA"/>
        </w:rPr>
        <w:t xml:space="preserve"> завдань) 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На лекціях студенти знайомляться з теоретичними основами курсу, методами </w:t>
      </w:r>
      <w:r w:rsidR="00B93B84">
        <w:rPr>
          <w:rFonts w:ascii="Times New Roman" w:hAnsi="Times New Roman"/>
          <w:sz w:val="28"/>
          <w:szCs w:val="28"/>
          <w:lang w:val="uk-UA"/>
        </w:rPr>
        <w:t>роботи з різними матеріалами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, ведуть конспекти лекцій. </w:t>
      </w:r>
      <w:r>
        <w:rPr>
          <w:rFonts w:ascii="Times New Roman" w:hAnsi="Times New Roman"/>
          <w:sz w:val="28"/>
          <w:szCs w:val="28"/>
          <w:lang w:val="uk-UA"/>
        </w:rPr>
        <w:t>Лабораторні заняття передбачают</w:t>
      </w:r>
      <w:r w:rsidR="00300028">
        <w:rPr>
          <w:rFonts w:ascii="Times New Roman" w:hAnsi="Times New Roman"/>
          <w:sz w:val="28"/>
          <w:szCs w:val="28"/>
          <w:lang w:val="uk-UA"/>
        </w:rPr>
        <w:t xml:space="preserve">ь виконання 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практичних </w:t>
      </w:r>
      <w:r w:rsidR="00300028">
        <w:rPr>
          <w:rFonts w:ascii="Times New Roman" w:hAnsi="Times New Roman"/>
          <w:sz w:val="28"/>
          <w:szCs w:val="28"/>
          <w:lang w:val="uk-UA"/>
        </w:rPr>
        <w:t xml:space="preserve"> завдань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B93B84">
        <w:rPr>
          <w:rFonts w:ascii="Times New Roman" w:hAnsi="Times New Roman"/>
          <w:sz w:val="28"/>
          <w:szCs w:val="28"/>
          <w:lang w:val="uk-UA"/>
        </w:rPr>
        <w:t>Практична</w:t>
      </w:r>
      <w:r>
        <w:rPr>
          <w:rFonts w:ascii="Times New Roman" w:hAnsi="Times New Roman"/>
          <w:sz w:val="28"/>
          <w:szCs w:val="28"/>
          <w:lang w:val="uk-UA"/>
        </w:rPr>
        <w:t xml:space="preserve"> робот</w:t>
      </w:r>
      <w:r w:rsidR="00B93B84">
        <w:rPr>
          <w:rFonts w:ascii="Times New Roman" w:hAnsi="Times New Roman"/>
          <w:sz w:val="28"/>
          <w:szCs w:val="28"/>
          <w:lang w:val="uk-UA"/>
        </w:rPr>
        <w:t>а</w:t>
      </w:r>
      <w:r>
        <w:rPr>
          <w:rFonts w:ascii="Times New Roman" w:hAnsi="Times New Roman"/>
          <w:sz w:val="28"/>
          <w:szCs w:val="28"/>
          <w:lang w:val="uk-UA"/>
        </w:rPr>
        <w:t xml:space="preserve"> виконують за індивідуальним варіантом згідно </w:t>
      </w:r>
      <w:r w:rsidR="00B93B84">
        <w:rPr>
          <w:rFonts w:ascii="Times New Roman" w:hAnsi="Times New Roman"/>
          <w:sz w:val="28"/>
          <w:szCs w:val="28"/>
          <w:lang w:val="uk-UA"/>
        </w:rPr>
        <w:t>тем навчальної дисципліни</w:t>
      </w:r>
      <w:r>
        <w:rPr>
          <w:rFonts w:ascii="Times New Roman" w:hAnsi="Times New Roman"/>
          <w:sz w:val="28"/>
          <w:szCs w:val="28"/>
          <w:lang w:val="uk-UA"/>
        </w:rPr>
        <w:t xml:space="preserve">, із застосуванням </w:t>
      </w:r>
      <w:r w:rsidR="00B93B84">
        <w:rPr>
          <w:rFonts w:ascii="Times New Roman" w:hAnsi="Times New Roman"/>
          <w:sz w:val="28"/>
          <w:szCs w:val="28"/>
          <w:lang w:val="uk-UA"/>
        </w:rPr>
        <w:t>матеріалів та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2760A">
        <w:rPr>
          <w:rFonts w:ascii="Times New Roman" w:hAnsi="Times New Roman"/>
          <w:sz w:val="28"/>
          <w:szCs w:val="28"/>
          <w:lang w:val="uk-UA"/>
        </w:rPr>
        <w:t xml:space="preserve">інструментів потрібних для виконання  завдань за темами навченої дисципліни, </w:t>
      </w:r>
      <w:r>
        <w:rPr>
          <w:rFonts w:ascii="Times New Roman" w:hAnsi="Times New Roman"/>
          <w:sz w:val="28"/>
          <w:szCs w:val="28"/>
          <w:lang w:val="uk-UA"/>
        </w:rPr>
        <w:t xml:space="preserve"> на формат</w:t>
      </w:r>
      <w:r w:rsidR="00B93B84"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uk-UA"/>
        </w:rPr>
        <w:t xml:space="preserve"> А3 або А</w:t>
      </w:r>
      <w:r w:rsidR="00B93B84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14:paraId="4DB8DE15" w14:textId="77777777" w:rsidR="00B811BD" w:rsidRPr="00BC2237" w:rsidRDefault="00560CBF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BC2237">
        <w:rPr>
          <w:b/>
          <w:sz w:val="28"/>
          <w:szCs w:val="28"/>
        </w:rPr>
        <w:t>ПОЛІТИКИ КУРСУ</w:t>
      </w:r>
    </w:p>
    <w:p w14:paraId="482C9C2D" w14:textId="77777777" w:rsidR="008F0178" w:rsidRPr="00A17F03" w:rsidRDefault="00300028" w:rsidP="008F017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дотримання </w:t>
      </w: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>правил поведінки на заняттях, активну участь, виконання необхід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ного мінімуму навчальної роботи</w:t>
      </w:r>
      <w:r w:rsidR="00DB6633"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 w:rsidR="008F0178" w:rsidRPr="008F0178">
        <w:rPr>
          <w:sz w:val="28"/>
          <w:szCs w:val="28"/>
          <w:lang w:val="uk-UA" w:eastAsia="zh-CN"/>
        </w:rPr>
        <w:t xml:space="preserve"> </w:t>
      </w:r>
      <w:r w:rsidR="00A17F03" w:rsidRPr="00A17F03">
        <w:rPr>
          <w:rFonts w:ascii="Times New Roman" w:hAnsi="Times New Roman"/>
          <w:sz w:val="28"/>
          <w:szCs w:val="28"/>
          <w:lang w:val="uk-UA" w:eastAsia="zh-CN"/>
        </w:rPr>
        <w:t>З с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>тудентам</w:t>
      </w:r>
      <w:r w:rsidR="00A17F03" w:rsidRPr="00A17F03">
        <w:rPr>
          <w:rFonts w:ascii="Times New Roman" w:hAnsi="Times New Roman"/>
          <w:sz w:val="28"/>
          <w:szCs w:val="28"/>
          <w:lang w:val="uk-UA" w:eastAsia="zh-CN"/>
        </w:rPr>
        <w:t>и вивчаються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 xml:space="preserve"> методи практичної роботи з матеріалами для макетування, креслярським приладдям та ін., методи актуалізації знань з </w:t>
      </w:r>
      <w:r w:rsidR="008F0178" w:rsidRPr="00A17F03">
        <w:rPr>
          <w:rFonts w:ascii="Times New Roman" w:hAnsi="Times New Roman"/>
          <w:spacing w:val="-2"/>
          <w:sz w:val="28"/>
          <w:szCs w:val="28"/>
          <w:lang w:val="uk-UA" w:eastAsia="zh-CN"/>
        </w:rPr>
        <w:t>естетичної культури,</w:t>
      </w:r>
      <w:r w:rsidR="008F0178" w:rsidRPr="00A17F03">
        <w:rPr>
          <w:rFonts w:ascii="Times New Roman" w:hAnsi="Times New Roman"/>
          <w:spacing w:val="-2"/>
          <w:sz w:val="32"/>
          <w:szCs w:val="32"/>
          <w:lang w:val="uk-UA" w:eastAsia="zh-CN"/>
        </w:rPr>
        <w:t xml:space="preserve"> 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>самостійний аналіз та спостереження студентів (відбір та узагальнення результатів), створення ситуації новизни (творчого пошуку) ідеї проекту, використання життєвого досвіду студентів тощо.</w:t>
      </w:r>
      <w:r w:rsidRPr="00A17F0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14:paraId="72704E4D" w14:textId="77777777" w:rsidR="00560CBF" w:rsidRPr="008F0178" w:rsidRDefault="00DB6633" w:rsidP="008F0178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8F0178">
        <w:rPr>
          <w:rFonts w:ascii="Times New Roman" w:hAnsi="Times New Roman"/>
          <w:b/>
          <w:sz w:val="28"/>
          <w:szCs w:val="28"/>
        </w:rPr>
        <w:t>СИСТЕМА ОЦІНЮВАННЯ</w:t>
      </w:r>
    </w:p>
    <w:p w14:paraId="5978C5A6" w14:textId="77777777" w:rsidR="000F1BB5" w:rsidRDefault="00971023" w:rsidP="003E46C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lastRenderedPageBreak/>
        <w:t xml:space="preserve">Студенти мають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самостійно аналізувати матеріал за загальними характеристиками;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обробляти матеріал при певних творчих завданнях;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виготовляти деталі та основні форми, 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які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 передбач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ено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D7DB8">
        <w:rPr>
          <w:rFonts w:ascii="Times New Roman" w:hAnsi="Times New Roman"/>
          <w:sz w:val="28"/>
          <w:szCs w:val="28"/>
          <w:lang w:val="uk-UA"/>
        </w:rPr>
        <w:t>темою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технічно вміло виконувати поставлені завдання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 xml:space="preserve"> за допомогою технічних засобів та інструментів.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</w:t>
      </w:r>
      <w:r w:rsidR="00C22AED">
        <w:rPr>
          <w:rFonts w:ascii="Times New Roman" w:hAnsi="Times New Roman"/>
          <w:sz w:val="28"/>
          <w:szCs w:val="28"/>
          <w:lang w:val="uk-UA" w:eastAsia="zh-CN"/>
        </w:rPr>
        <w:t xml:space="preserve"> та практичної роботи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>.</w:t>
      </w:r>
    </w:p>
    <w:p w14:paraId="09435DE1" w14:textId="77777777" w:rsidR="003E46CF" w:rsidRDefault="000F1BB5" w:rsidP="003E46C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971023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Курс </w:t>
      </w:r>
      <w:r w:rsidRPr="005754BF">
        <w:rPr>
          <w:rFonts w:ascii="Times New Roman" w:hAnsi="Times New Roman"/>
          <w:sz w:val="28"/>
          <w:szCs w:val="28"/>
          <w:lang w:val="uk-UA"/>
        </w:rPr>
        <w:t>«Основи оформлення архітектурних креслень»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>передбачає вивчення 7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 xml:space="preserve"> тем, за кожну з яких студент може набрати певну кількість балів.</w:t>
      </w:r>
    </w:p>
    <w:p w14:paraId="78753BC7" w14:textId="77777777" w:rsidR="00042467" w:rsidRDefault="00042467" w:rsidP="000F1BB5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0F1BB5">
        <w:rPr>
          <w:rFonts w:ascii="Times New Roman" w:hAnsi="Times New Roman"/>
          <w:sz w:val="28"/>
          <w:szCs w:val="28"/>
          <w:lang w:val="uk-UA"/>
        </w:rPr>
        <w:t xml:space="preserve">Під час виставлення підсумкової оцінки з навчальної дисципліни заліковий кредит </w:t>
      </w:r>
      <w:r w:rsidR="00DD7DB8" w:rsidRPr="000F1BB5">
        <w:rPr>
          <w:rFonts w:ascii="Times New Roman" w:hAnsi="Times New Roman"/>
          <w:sz w:val="28"/>
          <w:szCs w:val="28"/>
          <w:lang w:val="uk-UA"/>
        </w:rPr>
        <w:t xml:space="preserve">для заліку </w:t>
      </w:r>
      <w:r w:rsidRPr="000F1BB5">
        <w:rPr>
          <w:rFonts w:ascii="Times New Roman" w:hAnsi="Times New Roman"/>
          <w:sz w:val="28"/>
          <w:szCs w:val="28"/>
          <w:lang w:val="uk-UA"/>
        </w:rPr>
        <w:t>розподіляється таким чином</w:t>
      </w:r>
      <w:r w:rsidR="009940FB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9940FB" w:rsidRPr="009940FB">
        <w:rPr>
          <w:rFonts w:ascii="Times New Roman" w:hAnsi="Times New Roman"/>
          <w:i/>
          <w:sz w:val="28"/>
          <w:szCs w:val="28"/>
          <w:lang w:val="uk-UA"/>
        </w:rPr>
        <w:t>залік</w:t>
      </w:r>
      <w:r w:rsidR="009940FB">
        <w:rPr>
          <w:rFonts w:ascii="Times New Roman" w:hAnsi="Times New Roman"/>
          <w:sz w:val="28"/>
          <w:szCs w:val="28"/>
          <w:lang w:val="uk-UA"/>
        </w:rPr>
        <w:t xml:space="preserve"> 7 семестр</w:t>
      </w:r>
      <w:r w:rsidRPr="000F1BB5">
        <w:rPr>
          <w:rFonts w:ascii="Times New Roman" w:hAnsi="Times New Roman"/>
          <w:sz w:val="28"/>
          <w:szCs w:val="28"/>
          <w:lang w:val="uk-UA"/>
        </w:rPr>
        <w:t>: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в</w:t>
      </w:r>
      <w:r w:rsidR="00C710AF">
        <w:rPr>
          <w:rFonts w:ascii="Times New Roman" w:hAnsi="Times New Roman"/>
          <w:sz w:val="28"/>
          <w:szCs w:val="28"/>
          <w:lang w:val="uk-UA"/>
        </w:rPr>
        <w:t>ідвідування лекційних занять –5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710AF">
        <w:rPr>
          <w:rFonts w:ascii="Times New Roman" w:hAnsi="Times New Roman"/>
          <w:sz w:val="28"/>
          <w:szCs w:val="28"/>
          <w:lang w:val="uk-UA"/>
        </w:rPr>
        <w:t>бала (2,5 бала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за 1 відвідування), в</w:t>
      </w:r>
      <w:r w:rsidR="00C710AF">
        <w:rPr>
          <w:rFonts w:ascii="Times New Roman" w:hAnsi="Times New Roman"/>
          <w:sz w:val="28"/>
          <w:szCs w:val="28"/>
          <w:lang w:val="uk-UA"/>
        </w:rPr>
        <w:t>иконання лабораторних робіт – 50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балів (10 балів за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1 виконану лабораторну роботу), о</w:t>
      </w:r>
      <w:r w:rsidRPr="000F1BB5">
        <w:rPr>
          <w:rFonts w:ascii="Times New Roman" w:hAnsi="Times New Roman"/>
          <w:sz w:val="28"/>
          <w:szCs w:val="28"/>
          <w:lang w:val="uk-UA"/>
        </w:rPr>
        <w:t>працювання</w:t>
      </w:r>
      <w:r w:rsidR="00C710AF">
        <w:rPr>
          <w:rFonts w:ascii="Times New Roman" w:hAnsi="Times New Roman"/>
          <w:sz w:val="28"/>
          <w:szCs w:val="28"/>
          <w:lang w:val="uk-UA"/>
        </w:rPr>
        <w:t xml:space="preserve"> завдань самостійної роботи – 45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балів (3 бали за 1 виконану самостійну роботу).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701EA" w:rsidRPr="000F1BB5">
        <w:rPr>
          <w:rFonts w:ascii="Times New Roman" w:hAnsi="Times New Roman"/>
          <w:sz w:val="28"/>
          <w:szCs w:val="28"/>
          <w:lang w:val="uk-UA"/>
        </w:rPr>
        <w:t>В</w:t>
      </w:r>
      <w:r w:rsidRPr="000F1BB5">
        <w:rPr>
          <w:rFonts w:ascii="Times New Roman" w:hAnsi="Times New Roman"/>
          <w:sz w:val="28"/>
          <w:szCs w:val="28"/>
          <w:lang w:val="uk-UA"/>
        </w:rPr>
        <w:t>иставлення підсумкової оцінки з навчальної дисципліни заліковий кредит розподіляється таким чином</w:t>
      </w:r>
      <w:r w:rsidR="009940FB">
        <w:rPr>
          <w:rFonts w:ascii="Times New Roman" w:hAnsi="Times New Roman"/>
          <w:sz w:val="28"/>
          <w:szCs w:val="28"/>
          <w:lang w:val="uk-UA"/>
        </w:rPr>
        <w:t>: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F1BB5" w:rsidRPr="009940FB">
        <w:rPr>
          <w:rFonts w:ascii="Times New Roman" w:hAnsi="Times New Roman"/>
          <w:i/>
          <w:sz w:val="28"/>
          <w:szCs w:val="28"/>
          <w:lang w:val="uk-UA"/>
        </w:rPr>
        <w:t>екзаме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>н</w:t>
      </w:r>
      <w:r w:rsidR="009940F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710AF">
        <w:rPr>
          <w:rFonts w:ascii="Times New Roman" w:hAnsi="Times New Roman"/>
          <w:sz w:val="28"/>
          <w:szCs w:val="28"/>
          <w:lang w:val="uk-UA"/>
        </w:rPr>
        <w:t xml:space="preserve"> 8 семестр</w:t>
      </w:r>
      <w:r w:rsidRPr="000F1BB5">
        <w:rPr>
          <w:rFonts w:ascii="Times New Roman" w:hAnsi="Times New Roman"/>
          <w:sz w:val="28"/>
          <w:szCs w:val="28"/>
          <w:lang w:val="uk-UA"/>
        </w:rPr>
        <w:t>: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в</w:t>
      </w:r>
      <w:r w:rsidR="00E71ACC">
        <w:rPr>
          <w:rFonts w:ascii="Times New Roman" w:hAnsi="Times New Roman"/>
          <w:sz w:val="28"/>
          <w:szCs w:val="28"/>
          <w:lang w:val="uk-UA"/>
        </w:rPr>
        <w:t>ідвідування лекційних занять –8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</w:t>
      </w:r>
      <w:r w:rsidR="00E71ACC">
        <w:rPr>
          <w:rFonts w:ascii="Times New Roman" w:hAnsi="Times New Roman"/>
          <w:sz w:val="28"/>
          <w:szCs w:val="28"/>
          <w:lang w:val="uk-UA"/>
        </w:rPr>
        <w:t>ів (4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бала за 1 відвідування),в</w:t>
      </w:r>
      <w:r w:rsidR="00E71ACC">
        <w:rPr>
          <w:rFonts w:ascii="Times New Roman" w:hAnsi="Times New Roman"/>
          <w:sz w:val="28"/>
          <w:szCs w:val="28"/>
          <w:lang w:val="uk-UA"/>
        </w:rPr>
        <w:t>иконання лабораторних робіт –24 бали ( 6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балів за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1 виконану лабораторну роботу), о</w:t>
      </w:r>
      <w:r w:rsidRPr="000F1BB5">
        <w:rPr>
          <w:rFonts w:ascii="Times New Roman" w:hAnsi="Times New Roman"/>
          <w:sz w:val="28"/>
          <w:szCs w:val="28"/>
          <w:lang w:val="uk-UA"/>
        </w:rPr>
        <w:t>працювання</w:t>
      </w:r>
      <w:r w:rsidR="00E71ACC">
        <w:rPr>
          <w:rFonts w:ascii="Times New Roman" w:hAnsi="Times New Roman"/>
          <w:sz w:val="28"/>
          <w:szCs w:val="28"/>
          <w:lang w:val="uk-UA"/>
        </w:rPr>
        <w:t xml:space="preserve"> завдань самостійної роботи – 30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балів</w:t>
      </w:r>
      <w:r w:rsidR="00E71ACC">
        <w:rPr>
          <w:rFonts w:ascii="Times New Roman" w:hAnsi="Times New Roman"/>
          <w:sz w:val="28"/>
          <w:szCs w:val="28"/>
          <w:lang w:val="uk-UA"/>
        </w:rPr>
        <w:t xml:space="preserve"> (2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бали з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а 1 виконану самостійну роботу). </w:t>
      </w:r>
      <w:r w:rsidR="00E71ACC">
        <w:rPr>
          <w:rFonts w:ascii="Times New Roman" w:hAnsi="Times New Roman"/>
          <w:sz w:val="28"/>
          <w:szCs w:val="28"/>
          <w:lang w:val="uk-UA"/>
        </w:rPr>
        <w:t xml:space="preserve"> Підсумковий тест (екзамен)- 38</w:t>
      </w:r>
      <w:r w:rsidRPr="000F1BB5">
        <w:rPr>
          <w:rFonts w:ascii="Times New Roman" w:hAnsi="Times New Roman"/>
          <w:sz w:val="28"/>
          <w:szCs w:val="28"/>
          <w:lang w:val="uk-UA"/>
        </w:rPr>
        <w:t xml:space="preserve"> бала.</w:t>
      </w:r>
      <w:r w:rsidR="000F1BB5" w:rsidRPr="000F1BB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F1BB5">
        <w:rPr>
          <w:rFonts w:ascii="Times New Roman" w:hAnsi="Times New Roman"/>
          <w:sz w:val="28"/>
          <w:szCs w:val="28"/>
          <w:lang w:val="uk-UA"/>
        </w:rPr>
        <w:t>Мінімальна кількість балів допуску до підсумкового тесту (екзамен) – 35 бали</w:t>
      </w:r>
    </w:p>
    <w:p w14:paraId="44834697" w14:textId="77777777" w:rsidR="00560CBF" w:rsidRPr="00E71ACC" w:rsidRDefault="00DB6633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РЕСУРСИ</w:t>
      </w:r>
    </w:p>
    <w:p w14:paraId="3DEC1F8D" w14:textId="2DDCBCEA" w:rsidR="009D2E61" w:rsidRPr="009D2E61" w:rsidRDefault="009D2E61" w:rsidP="009D2E61">
      <w:pPr>
        <w:shd w:val="clear" w:color="auto" w:fill="FFFFFF"/>
        <w:tabs>
          <w:tab w:val="left" w:pos="365"/>
          <w:tab w:val="left" w:pos="709"/>
        </w:tabs>
        <w:spacing w:line="240" w:lineRule="auto"/>
        <w:ind w:left="312" w:hanging="28"/>
        <w:contextualSpacing/>
        <w:jc w:val="center"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bookmarkStart w:id="0" w:name="_GoBack"/>
      <w:bookmarkEnd w:id="0"/>
      <w:r w:rsidRPr="009D2E61">
        <w:rPr>
          <w:rFonts w:ascii="Times New Roman" w:hAnsi="Times New Roman"/>
          <w:b/>
          <w:color w:val="1D1B11"/>
          <w:sz w:val="28"/>
          <w:szCs w:val="28"/>
          <w:lang w:val="uk-UA"/>
        </w:rPr>
        <w:t>Інформаційні ресурси</w:t>
      </w:r>
    </w:p>
    <w:p w14:paraId="26832F01" w14:textId="77777777" w:rsidR="009D2E61" w:rsidRPr="009D2E61" w:rsidRDefault="009D2E61" w:rsidP="009D2E61">
      <w:pPr>
        <w:pStyle w:val="a7"/>
        <w:numPr>
          <w:ilvl w:val="0"/>
          <w:numId w:val="7"/>
        </w:numPr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9D2E61">
        <w:rPr>
          <w:rFonts w:ascii="Times New Roman" w:hAnsi="Times New Roman"/>
          <w:bCs/>
          <w:sz w:val="28"/>
          <w:szCs w:val="28"/>
          <w:lang w:val="uk-UA"/>
        </w:rPr>
        <w:t xml:space="preserve">Бібліотека Криворізького державного педагогічного університету </w:t>
      </w:r>
      <w:r w:rsidRPr="009D2E61">
        <w:rPr>
          <w:rFonts w:ascii="Times New Roman" w:hAnsi="Times New Roman"/>
          <w:sz w:val="28"/>
          <w:szCs w:val="28"/>
          <w:lang w:val="uk-UA"/>
        </w:rPr>
        <w:t>URL: </w:t>
      </w:r>
      <w:hyperlink r:id="rId9" w:history="1">
        <w:r w:rsidRPr="009D2E61">
          <w:rPr>
            <w:rFonts w:ascii="Times New Roman" w:hAnsi="Times New Roman"/>
            <w:bCs/>
            <w:color w:val="0000FF"/>
            <w:sz w:val="28"/>
            <w:szCs w:val="28"/>
            <w:u w:val="single"/>
            <w:lang w:val="uk-UA"/>
          </w:rPr>
          <w:t>https://kdpu.edu.ua/biblioteka/libmain.html</w:t>
        </w:r>
      </w:hyperlink>
    </w:p>
    <w:p w14:paraId="11AEF77B" w14:textId="77777777" w:rsidR="009D2E61" w:rsidRPr="009D2E61" w:rsidRDefault="009D2E61" w:rsidP="009D2E61">
      <w:pPr>
        <w:pStyle w:val="a7"/>
        <w:numPr>
          <w:ilvl w:val="0"/>
          <w:numId w:val="7"/>
        </w:numPr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9D2E61">
        <w:rPr>
          <w:rFonts w:ascii="Times New Roman" w:hAnsi="Times New Roman"/>
          <w:sz w:val="28"/>
          <w:szCs w:val="28"/>
          <w:lang w:val="uk-UA"/>
        </w:rPr>
        <w:t>Бібліотека українських підручників. URL: </w:t>
      </w:r>
      <w:hyperlink r:id="rId10" w:history="1">
        <w:r w:rsidRPr="009D2E61">
          <w:rPr>
            <w:rFonts w:ascii="Times New Roman" w:hAnsi="Times New Roman"/>
            <w:color w:val="0000FF"/>
            <w:sz w:val="28"/>
            <w:szCs w:val="28"/>
            <w:u w:val="single"/>
            <w:lang w:val="uk-UA"/>
          </w:rPr>
          <w:t>http://pidruchniki.ws/</w:t>
        </w:r>
      </w:hyperlink>
    </w:p>
    <w:p w14:paraId="0058F36B" w14:textId="77777777" w:rsidR="009D2E61" w:rsidRPr="009D2E61" w:rsidRDefault="009D2E61" w:rsidP="009D2E61">
      <w:pPr>
        <w:pStyle w:val="a7"/>
        <w:numPr>
          <w:ilvl w:val="0"/>
          <w:numId w:val="7"/>
        </w:numPr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9D2E61">
        <w:rPr>
          <w:rFonts w:ascii="Times New Roman" w:hAnsi="Times New Roman"/>
          <w:sz w:val="28"/>
          <w:szCs w:val="28"/>
          <w:lang w:val="uk-UA"/>
        </w:rPr>
        <w:t>Державна науково-педагогічна бібліотека України ім. В.О. Сухомлинського. URL: </w:t>
      </w:r>
      <w:hyperlink r:id="rId11" w:history="1">
        <w:r w:rsidRPr="009D2E61">
          <w:rPr>
            <w:rFonts w:ascii="Times New Roman" w:hAnsi="Times New Roman"/>
            <w:color w:val="0000FF"/>
            <w:sz w:val="28"/>
            <w:szCs w:val="28"/>
            <w:u w:val="single"/>
            <w:lang w:val="uk-UA"/>
          </w:rPr>
          <w:t>www.dnpb.gov.ua/</w:t>
        </w:r>
      </w:hyperlink>
    </w:p>
    <w:p w14:paraId="6F7EF927" w14:textId="77777777" w:rsidR="009D2E61" w:rsidRPr="009D2E61" w:rsidRDefault="009D2E61" w:rsidP="009D2E61">
      <w:pPr>
        <w:pStyle w:val="a7"/>
        <w:numPr>
          <w:ilvl w:val="0"/>
          <w:numId w:val="7"/>
        </w:numPr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9D2E61">
        <w:rPr>
          <w:rFonts w:ascii="Times New Roman" w:hAnsi="Times New Roman"/>
          <w:sz w:val="28"/>
          <w:szCs w:val="28"/>
          <w:lang w:val="uk-UA"/>
        </w:rPr>
        <w:t>Національна бібліотека України імені В.В. Вернадського. URL: </w:t>
      </w:r>
      <w:hyperlink r:id="rId12" w:history="1">
        <w:r w:rsidRPr="009D2E61">
          <w:rPr>
            <w:rFonts w:ascii="Times New Roman" w:hAnsi="Times New Roman"/>
            <w:color w:val="0000FF"/>
            <w:sz w:val="28"/>
            <w:szCs w:val="28"/>
            <w:u w:val="single"/>
            <w:lang w:val="uk-UA"/>
          </w:rPr>
          <w:t>http://www.nbuv.gov.ua/</w:t>
        </w:r>
      </w:hyperlink>
    </w:p>
    <w:p w14:paraId="75295097" w14:textId="77777777" w:rsidR="009D2E61" w:rsidRPr="009D2E61" w:rsidRDefault="009D2E61" w:rsidP="009D2E61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</w:rPr>
      </w:pPr>
      <w:r w:rsidRPr="009D2E61">
        <w:rPr>
          <w:rFonts w:ascii="Times New Roman" w:hAnsi="Times New Roman"/>
          <w:sz w:val="28"/>
          <w:szCs w:val="28"/>
        </w:rPr>
        <w:t xml:space="preserve">Обласна публічна бібліотека. </w:t>
      </w:r>
      <w:hyperlink r:id="rId13" w:history="1">
        <w:r w:rsidRPr="009D2E61">
          <w:rPr>
            <w:rStyle w:val="a4"/>
            <w:rFonts w:ascii="Times New Roman" w:hAnsi="Times New Roman"/>
            <w:sz w:val="28"/>
            <w:szCs w:val="28"/>
          </w:rPr>
          <w:t>https://www.libr.dp.ua/</w:t>
        </w:r>
      </w:hyperlink>
    </w:p>
    <w:p w14:paraId="4D05B002" w14:textId="77777777" w:rsidR="009D2E61" w:rsidRPr="009D2E61" w:rsidRDefault="009D2E61" w:rsidP="009D2E61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</w:rPr>
      </w:pPr>
      <w:r w:rsidRPr="009D2E61">
        <w:rPr>
          <w:rFonts w:ascii="Times New Roman" w:hAnsi="Times New Roman"/>
          <w:sz w:val="28"/>
          <w:szCs w:val="28"/>
        </w:rPr>
        <w:t>Міська публічна бібліотека. http://www.library.dp.ua/</w:t>
      </w:r>
    </w:p>
    <w:p w14:paraId="6E3E2001" w14:textId="77777777" w:rsidR="009D2E61" w:rsidRPr="009D2E61" w:rsidRDefault="009D2E61" w:rsidP="009D2E61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283" w:hanging="357"/>
        <w:jc w:val="both"/>
        <w:rPr>
          <w:rFonts w:ascii="Times New Roman" w:hAnsi="Times New Roman"/>
          <w:sz w:val="28"/>
          <w:szCs w:val="28"/>
        </w:rPr>
      </w:pPr>
      <w:r w:rsidRPr="009D2E61">
        <w:rPr>
          <w:rFonts w:ascii="Times New Roman" w:hAnsi="Times New Roman"/>
          <w:sz w:val="28"/>
          <w:szCs w:val="28"/>
        </w:rPr>
        <w:t xml:space="preserve">Сайти електронних бібліотек Internet </w:t>
      </w:r>
      <w:hyperlink r:id="rId14" w:history="1">
        <w:r w:rsidRPr="009D2E61">
          <w:rPr>
            <w:rStyle w:val="a4"/>
            <w:rFonts w:ascii="Times New Roman" w:hAnsi="Times New Roman"/>
            <w:sz w:val="28"/>
            <w:szCs w:val="28"/>
          </w:rPr>
          <w:t>http://library.kr.ua/libworld/elib.html</w:t>
        </w:r>
      </w:hyperlink>
      <w:r w:rsidRPr="009D2E61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</w:p>
    <w:p w14:paraId="605EBA0D" w14:textId="77777777" w:rsidR="00FE7D01" w:rsidRPr="009D2E61" w:rsidRDefault="00FE7D01" w:rsidP="009D2E61">
      <w:pPr>
        <w:spacing w:line="240" w:lineRule="auto"/>
        <w:contextualSpacing/>
        <w:rPr>
          <w:rFonts w:ascii="Times New Roman" w:hAnsi="Times New Roman"/>
          <w:sz w:val="28"/>
          <w:szCs w:val="28"/>
          <w:lang w:eastAsia="zh-CN"/>
        </w:rPr>
      </w:pPr>
    </w:p>
    <w:sectPr w:rsidR="00FE7D01" w:rsidRPr="009D2E61" w:rsidSect="00A26678">
      <w:footerReference w:type="default" r:id="rId15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6B8B52" w14:textId="77777777" w:rsidR="00294DEA" w:rsidRDefault="00294DEA" w:rsidP="00193B0F">
      <w:pPr>
        <w:spacing w:after="0" w:line="240" w:lineRule="auto"/>
      </w:pPr>
      <w:r>
        <w:separator/>
      </w:r>
    </w:p>
  </w:endnote>
  <w:endnote w:type="continuationSeparator" w:id="0">
    <w:p w14:paraId="3D185F3F" w14:textId="77777777" w:rsidR="00294DEA" w:rsidRDefault="00294DEA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1EB80" w14:textId="77777777" w:rsidR="007610D8" w:rsidRDefault="007610D8">
    <w:pPr>
      <w:pStyle w:val="ad"/>
      <w:rPr>
        <w:lang w:val="uk-UA"/>
      </w:rPr>
    </w:pPr>
    <w:r>
      <w:rPr>
        <w:lang w:val="uk-UA"/>
      </w:rPr>
      <w:t>Криворізький державний педаго</w:t>
    </w:r>
    <w:r w:rsidR="005A25D3">
      <w:rPr>
        <w:lang w:val="uk-UA"/>
      </w:rPr>
      <w:t xml:space="preserve">гічний університет, </w:t>
    </w:r>
    <w:r>
      <w:rPr>
        <w:lang w:val="uk-UA"/>
      </w:rPr>
      <w:t xml:space="preserve"> факультет</w:t>
    </w:r>
    <w:r w:rsidR="005A25D3">
      <w:rPr>
        <w:lang w:val="uk-UA"/>
      </w:rPr>
      <w:t xml:space="preserve">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38D21" w14:textId="77777777" w:rsidR="00294DEA" w:rsidRDefault="00294DEA" w:rsidP="00193B0F">
      <w:pPr>
        <w:spacing w:after="0" w:line="240" w:lineRule="auto"/>
      </w:pPr>
      <w:r>
        <w:separator/>
      </w:r>
    </w:p>
  </w:footnote>
  <w:footnote w:type="continuationSeparator" w:id="0">
    <w:p w14:paraId="502EBD09" w14:textId="77777777" w:rsidR="00294DEA" w:rsidRDefault="00294DEA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F7F2090"/>
    <w:multiLevelType w:val="hybridMultilevel"/>
    <w:tmpl w:val="F5102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934E9"/>
    <w:multiLevelType w:val="hybridMultilevel"/>
    <w:tmpl w:val="324E4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42B71"/>
    <w:multiLevelType w:val="hybridMultilevel"/>
    <w:tmpl w:val="756A08E6"/>
    <w:lvl w:ilvl="0" w:tplc="1F6E16A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7885" w:hanging="360"/>
      </w:pPr>
    </w:lvl>
    <w:lvl w:ilvl="2" w:tplc="0419001B" w:tentative="1">
      <w:start w:val="1"/>
      <w:numFmt w:val="lowerRoman"/>
      <w:lvlText w:val="%3."/>
      <w:lvlJc w:val="right"/>
      <w:pPr>
        <w:ind w:left="8605" w:hanging="180"/>
      </w:pPr>
    </w:lvl>
    <w:lvl w:ilvl="3" w:tplc="0419000F" w:tentative="1">
      <w:start w:val="1"/>
      <w:numFmt w:val="decimal"/>
      <w:lvlText w:val="%4."/>
      <w:lvlJc w:val="left"/>
      <w:pPr>
        <w:ind w:left="9325" w:hanging="360"/>
      </w:pPr>
    </w:lvl>
    <w:lvl w:ilvl="4" w:tplc="04190019" w:tentative="1">
      <w:start w:val="1"/>
      <w:numFmt w:val="lowerLetter"/>
      <w:lvlText w:val="%5."/>
      <w:lvlJc w:val="left"/>
      <w:pPr>
        <w:ind w:left="10045" w:hanging="360"/>
      </w:pPr>
    </w:lvl>
    <w:lvl w:ilvl="5" w:tplc="0419001B" w:tentative="1">
      <w:start w:val="1"/>
      <w:numFmt w:val="lowerRoman"/>
      <w:lvlText w:val="%6."/>
      <w:lvlJc w:val="right"/>
      <w:pPr>
        <w:ind w:left="10765" w:hanging="180"/>
      </w:pPr>
    </w:lvl>
    <w:lvl w:ilvl="6" w:tplc="0419000F" w:tentative="1">
      <w:start w:val="1"/>
      <w:numFmt w:val="decimal"/>
      <w:lvlText w:val="%7."/>
      <w:lvlJc w:val="left"/>
      <w:pPr>
        <w:ind w:left="11485" w:hanging="360"/>
      </w:pPr>
    </w:lvl>
    <w:lvl w:ilvl="7" w:tplc="04190019" w:tentative="1">
      <w:start w:val="1"/>
      <w:numFmt w:val="lowerLetter"/>
      <w:lvlText w:val="%8."/>
      <w:lvlJc w:val="left"/>
      <w:pPr>
        <w:ind w:left="12205" w:hanging="360"/>
      </w:pPr>
    </w:lvl>
    <w:lvl w:ilvl="8" w:tplc="0419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6" w15:restartNumberingAfterBreak="0">
    <w:nsid w:val="16F735A7"/>
    <w:multiLevelType w:val="hybridMultilevel"/>
    <w:tmpl w:val="324E4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B02E1"/>
    <w:multiLevelType w:val="hybridMultilevel"/>
    <w:tmpl w:val="3BBAC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A402A"/>
    <w:multiLevelType w:val="hybridMultilevel"/>
    <w:tmpl w:val="A336C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C13"/>
    <w:rsid w:val="00002359"/>
    <w:rsid w:val="00005F80"/>
    <w:rsid w:val="000101E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0822"/>
    <w:rsid w:val="00031DC2"/>
    <w:rsid w:val="00032556"/>
    <w:rsid w:val="00034031"/>
    <w:rsid w:val="00034595"/>
    <w:rsid w:val="0004202A"/>
    <w:rsid w:val="00042467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32AC"/>
    <w:rsid w:val="0005570B"/>
    <w:rsid w:val="00056096"/>
    <w:rsid w:val="0005773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1E1E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655F"/>
    <w:rsid w:val="000A76CD"/>
    <w:rsid w:val="000B16A5"/>
    <w:rsid w:val="000B3A1F"/>
    <w:rsid w:val="000B3BC8"/>
    <w:rsid w:val="000B4563"/>
    <w:rsid w:val="000B4769"/>
    <w:rsid w:val="000B4E2B"/>
    <w:rsid w:val="000B4EA8"/>
    <w:rsid w:val="000B4FD3"/>
    <w:rsid w:val="000B5CCA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1BB5"/>
    <w:rsid w:val="000F2810"/>
    <w:rsid w:val="000F2FCB"/>
    <w:rsid w:val="000F3854"/>
    <w:rsid w:val="000F425E"/>
    <w:rsid w:val="000F4BFB"/>
    <w:rsid w:val="000F5993"/>
    <w:rsid w:val="000F6E64"/>
    <w:rsid w:val="000F757A"/>
    <w:rsid w:val="00100AF1"/>
    <w:rsid w:val="0010115D"/>
    <w:rsid w:val="00102B19"/>
    <w:rsid w:val="00105E3C"/>
    <w:rsid w:val="001060EC"/>
    <w:rsid w:val="001105C3"/>
    <w:rsid w:val="0011382C"/>
    <w:rsid w:val="00115DE8"/>
    <w:rsid w:val="00117355"/>
    <w:rsid w:val="00120BD4"/>
    <w:rsid w:val="00121CC2"/>
    <w:rsid w:val="0012226B"/>
    <w:rsid w:val="001229D8"/>
    <w:rsid w:val="00123811"/>
    <w:rsid w:val="001247FA"/>
    <w:rsid w:val="00127BFE"/>
    <w:rsid w:val="00131CEB"/>
    <w:rsid w:val="00131D0E"/>
    <w:rsid w:val="00132C41"/>
    <w:rsid w:val="001350AA"/>
    <w:rsid w:val="00136CE1"/>
    <w:rsid w:val="00137E88"/>
    <w:rsid w:val="00140058"/>
    <w:rsid w:val="00140AE0"/>
    <w:rsid w:val="00141DC7"/>
    <w:rsid w:val="0014216B"/>
    <w:rsid w:val="001428B3"/>
    <w:rsid w:val="00144DD0"/>
    <w:rsid w:val="00144F7A"/>
    <w:rsid w:val="001453A9"/>
    <w:rsid w:val="00145E44"/>
    <w:rsid w:val="0015016F"/>
    <w:rsid w:val="0015041B"/>
    <w:rsid w:val="001516E5"/>
    <w:rsid w:val="00153684"/>
    <w:rsid w:val="00154F2A"/>
    <w:rsid w:val="00155838"/>
    <w:rsid w:val="00155EBE"/>
    <w:rsid w:val="00156AD3"/>
    <w:rsid w:val="0016393C"/>
    <w:rsid w:val="0017118D"/>
    <w:rsid w:val="00173BCF"/>
    <w:rsid w:val="00176545"/>
    <w:rsid w:val="001774FC"/>
    <w:rsid w:val="00177920"/>
    <w:rsid w:val="00180002"/>
    <w:rsid w:val="00182320"/>
    <w:rsid w:val="001839FB"/>
    <w:rsid w:val="00193B0F"/>
    <w:rsid w:val="00193C28"/>
    <w:rsid w:val="00194585"/>
    <w:rsid w:val="00195549"/>
    <w:rsid w:val="001961FC"/>
    <w:rsid w:val="00196658"/>
    <w:rsid w:val="001A131D"/>
    <w:rsid w:val="001A3102"/>
    <w:rsid w:val="001A4C2B"/>
    <w:rsid w:val="001A7D57"/>
    <w:rsid w:val="001B079A"/>
    <w:rsid w:val="001B0C43"/>
    <w:rsid w:val="001B23B2"/>
    <w:rsid w:val="001B6468"/>
    <w:rsid w:val="001B799A"/>
    <w:rsid w:val="001C01A0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46E1"/>
    <w:rsid w:val="001F6B3D"/>
    <w:rsid w:val="00204C7E"/>
    <w:rsid w:val="00205111"/>
    <w:rsid w:val="002069D5"/>
    <w:rsid w:val="00206F23"/>
    <w:rsid w:val="0021250B"/>
    <w:rsid w:val="00216A72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176F"/>
    <w:rsid w:val="00245196"/>
    <w:rsid w:val="00245AE8"/>
    <w:rsid w:val="002479E8"/>
    <w:rsid w:val="00247DAE"/>
    <w:rsid w:val="00247ECD"/>
    <w:rsid w:val="0025065D"/>
    <w:rsid w:val="002506F4"/>
    <w:rsid w:val="002520A1"/>
    <w:rsid w:val="00254984"/>
    <w:rsid w:val="00255371"/>
    <w:rsid w:val="00256D4C"/>
    <w:rsid w:val="00256F3A"/>
    <w:rsid w:val="0025749E"/>
    <w:rsid w:val="00260CC9"/>
    <w:rsid w:val="00260F59"/>
    <w:rsid w:val="002614FF"/>
    <w:rsid w:val="00262FEF"/>
    <w:rsid w:val="00264FF2"/>
    <w:rsid w:val="00265A23"/>
    <w:rsid w:val="0027072B"/>
    <w:rsid w:val="0027074F"/>
    <w:rsid w:val="002718B0"/>
    <w:rsid w:val="00271CFB"/>
    <w:rsid w:val="00273BF4"/>
    <w:rsid w:val="00274C67"/>
    <w:rsid w:val="00284144"/>
    <w:rsid w:val="00286A04"/>
    <w:rsid w:val="0028797B"/>
    <w:rsid w:val="00291771"/>
    <w:rsid w:val="002921DA"/>
    <w:rsid w:val="00292671"/>
    <w:rsid w:val="00292DBE"/>
    <w:rsid w:val="00294DEA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E0C"/>
    <w:rsid w:val="002C68B1"/>
    <w:rsid w:val="002D1C4A"/>
    <w:rsid w:val="002D1F66"/>
    <w:rsid w:val="002D2F0F"/>
    <w:rsid w:val="002D44EB"/>
    <w:rsid w:val="002D468F"/>
    <w:rsid w:val="002D6AA2"/>
    <w:rsid w:val="002D6EAE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028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3621"/>
    <w:rsid w:val="00345043"/>
    <w:rsid w:val="00345EC0"/>
    <w:rsid w:val="00351350"/>
    <w:rsid w:val="003525DD"/>
    <w:rsid w:val="00352E63"/>
    <w:rsid w:val="003552B4"/>
    <w:rsid w:val="00356171"/>
    <w:rsid w:val="003565F4"/>
    <w:rsid w:val="00357215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213F"/>
    <w:rsid w:val="00393839"/>
    <w:rsid w:val="003976A4"/>
    <w:rsid w:val="003978AC"/>
    <w:rsid w:val="003A0227"/>
    <w:rsid w:val="003A1CCF"/>
    <w:rsid w:val="003A1D3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214F"/>
    <w:rsid w:val="003C41DD"/>
    <w:rsid w:val="003C677C"/>
    <w:rsid w:val="003C75B9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46CF"/>
    <w:rsid w:val="003E51F4"/>
    <w:rsid w:val="003E6E5B"/>
    <w:rsid w:val="003F1A9B"/>
    <w:rsid w:val="003F26B5"/>
    <w:rsid w:val="003F295F"/>
    <w:rsid w:val="003F3D03"/>
    <w:rsid w:val="003F4FAC"/>
    <w:rsid w:val="003F6FB0"/>
    <w:rsid w:val="004003C8"/>
    <w:rsid w:val="00401B20"/>
    <w:rsid w:val="004022A5"/>
    <w:rsid w:val="00403454"/>
    <w:rsid w:val="00405CE2"/>
    <w:rsid w:val="00410BC8"/>
    <w:rsid w:val="00411768"/>
    <w:rsid w:val="004131BA"/>
    <w:rsid w:val="00417F81"/>
    <w:rsid w:val="00420CF6"/>
    <w:rsid w:val="00421AB9"/>
    <w:rsid w:val="004231AA"/>
    <w:rsid w:val="00423941"/>
    <w:rsid w:val="00423A53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5244"/>
    <w:rsid w:val="00445373"/>
    <w:rsid w:val="0044777A"/>
    <w:rsid w:val="004513F6"/>
    <w:rsid w:val="00451E32"/>
    <w:rsid w:val="00454AB9"/>
    <w:rsid w:val="00460D22"/>
    <w:rsid w:val="0046149D"/>
    <w:rsid w:val="0046186B"/>
    <w:rsid w:val="00464210"/>
    <w:rsid w:val="00464681"/>
    <w:rsid w:val="0046631B"/>
    <w:rsid w:val="00466A22"/>
    <w:rsid w:val="004701EA"/>
    <w:rsid w:val="00471D2E"/>
    <w:rsid w:val="00472134"/>
    <w:rsid w:val="004740BE"/>
    <w:rsid w:val="0047746B"/>
    <w:rsid w:val="00480C13"/>
    <w:rsid w:val="00480D13"/>
    <w:rsid w:val="00480DA7"/>
    <w:rsid w:val="00481D07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4C4"/>
    <w:rsid w:val="004A4A14"/>
    <w:rsid w:val="004A6705"/>
    <w:rsid w:val="004A6EA0"/>
    <w:rsid w:val="004B1722"/>
    <w:rsid w:val="004B3A5B"/>
    <w:rsid w:val="004B7834"/>
    <w:rsid w:val="004C0B1A"/>
    <w:rsid w:val="004C2638"/>
    <w:rsid w:val="004C7348"/>
    <w:rsid w:val="004C7425"/>
    <w:rsid w:val="004C7BCE"/>
    <w:rsid w:val="004D1ACB"/>
    <w:rsid w:val="004D288F"/>
    <w:rsid w:val="004D3A1C"/>
    <w:rsid w:val="004D558C"/>
    <w:rsid w:val="004D6A06"/>
    <w:rsid w:val="004D6DBF"/>
    <w:rsid w:val="004E1CDB"/>
    <w:rsid w:val="004E559B"/>
    <w:rsid w:val="004E6895"/>
    <w:rsid w:val="004E7507"/>
    <w:rsid w:val="004E7CFD"/>
    <w:rsid w:val="004F15FF"/>
    <w:rsid w:val="004F24C9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6F6"/>
    <w:rsid w:val="0050625A"/>
    <w:rsid w:val="00510D4F"/>
    <w:rsid w:val="00510FF6"/>
    <w:rsid w:val="00512C1D"/>
    <w:rsid w:val="00513ABE"/>
    <w:rsid w:val="005149AD"/>
    <w:rsid w:val="00515F16"/>
    <w:rsid w:val="005169E7"/>
    <w:rsid w:val="00516B6D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1A80"/>
    <w:rsid w:val="00532B1F"/>
    <w:rsid w:val="00534704"/>
    <w:rsid w:val="0053751E"/>
    <w:rsid w:val="00540C3A"/>
    <w:rsid w:val="005423DE"/>
    <w:rsid w:val="00542F50"/>
    <w:rsid w:val="00543A4A"/>
    <w:rsid w:val="00543C72"/>
    <w:rsid w:val="00544298"/>
    <w:rsid w:val="005446A5"/>
    <w:rsid w:val="005450AD"/>
    <w:rsid w:val="00545F20"/>
    <w:rsid w:val="005476B6"/>
    <w:rsid w:val="0055310D"/>
    <w:rsid w:val="00553E62"/>
    <w:rsid w:val="00555882"/>
    <w:rsid w:val="00560CBF"/>
    <w:rsid w:val="00562D5A"/>
    <w:rsid w:val="00565357"/>
    <w:rsid w:val="00565514"/>
    <w:rsid w:val="00565E7F"/>
    <w:rsid w:val="00566053"/>
    <w:rsid w:val="0056632E"/>
    <w:rsid w:val="00570560"/>
    <w:rsid w:val="00573FFC"/>
    <w:rsid w:val="00574060"/>
    <w:rsid w:val="005741A9"/>
    <w:rsid w:val="005754BF"/>
    <w:rsid w:val="00576128"/>
    <w:rsid w:val="005764E0"/>
    <w:rsid w:val="00576CBC"/>
    <w:rsid w:val="005779D8"/>
    <w:rsid w:val="00580C16"/>
    <w:rsid w:val="005823F3"/>
    <w:rsid w:val="0058312D"/>
    <w:rsid w:val="00590B2A"/>
    <w:rsid w:val="005918B4"/>
    <w:rsid w:val="0059441F"/>
    <w:rsid w:val="005945B6"/>
    <w:rsid w:val="005950ED"/>
    <w:rsid w:val="00597D7E"/>
    <w:rsid w:val="005A0797"/>
    <w:rsid w:val="005A14C3"/>
    <w:rsid w:val="005A18E6"/>
    <w:rsid w:val="005A2250"/>
    <w:rsid w:val="005A25D3"/>
    <w:rsid w:val="005A2D4E"/>
    <w:rsid w:val="005A2F36"/>
    <w:rsid w:val="005B2253"/>
    <w:rsid w:val="005B2A3C"/>
    <w:rsid w:val="005B3863"/>
    <w:rsid w:val="005B5DAD"/>
    <w:rsid w:val="005C0E58"/>
    <w:rsid w:val="005C12AE"/>
    <w:rsid w:val="005C2EAE"/>
    <w:rsid w:val="005C4EEB"/>
    <w:rsid w:val="005D1398"/>
    <w:rsid w:val="005D444F"/>
    <w:rsid w:val="005D4739"/>
    <w:rsid w:val="005D68B6"/>
    <w:rsid w:val="005E0539"/>
    <w:rsid w:val="005E080F"/>
    <w:rsid w:val="005E29E6"/>
    <w:rsid w:val="005E2A93"/>
    <w:rsid w:val="005E2DDE"/>
    <w:rsid w:val="005E3751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755C"/>
    <w:rsid w:val="005F7F30"/>
    <w:rsid w:val="00600681"/>
    <w:rsid w:val="00602664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5DED"/>
    <w:rsid w:val="006376A7"/>
    <w:rsid w:val="00637B41"/>
    <w:rsid w:val="0064275C"/>
    <w:rsid w:val="00642EDF"/>
    <w:rsid w:val="00644680"/>
    <w:rsid w:val="00644E47"/>
    <w:rsid w:val="006455B9"/>
    <w:rsid w:val="006467F2"/>
    <w:rsid w:val="00651396"/>
    <w:rsid w:val="00651BE2"/>
    <w:rsid w:val="006527EF"/>
    <w:rsid w:val="00654D1E"/>
    <w:rsid w:val="00655ED9"/>
    <w:rsid w:val="00656916"/>
    <w:rsid w:val="00660330"/>
    <w:rsid w:val="00660E9E"/>
    <w:rsid w:val="0066113A"/>
    <w:rsid w:val="00661F19"/>
    <w:rsid w:val="00662E17"/>
    <w:rsid w:val="0066337E"/>
    <w:rsid w:val="0066480D"/>
    <w:rsid w:val="006701D6"/>
    <w:rsid w:val="00671C12"/>
    <w:rsid w:val="006729C9"/>
    <w:rsid w:val="00673752"/>
    <w:rsid w:val="0067543F"/>
    <w:rsid w:val="006758FB"/>
    <w:rsid w:val="0067616D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93406"/>
    <w:rsid w:val="006936E4"/>
    <w:rsid w:val="006943BD"/>
    <w:rsid w:val="00694591"/>
    <w:rsid w:val="006947F3"/>
    <w:rsid w:val="006959C5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B14B5"/>
    <w:rsid w:val="006B1D75"/>
    <w:rsid w:val="006B227C"/>
    <w:rsid w:val="006B3090"/>
    <w:rsid w:val="006B4055"/>
    <w:rsid w:val="006B4711"/>
    <w:rsid w:val="006B5B5C"/>
    <w:rsid w:val="006C0282"/>
    <w:rsid w:val="006C0408"/>
    <w:rsid w:val="006C0462"/>
    <w:rsid w:val="006C39C7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46F5"/>
    <w:rsid w:val="00725FEC"/>
    <w:rsid w:val="0072658A"/>
    <w:rsid w:val="0072730A"/>
    <w:rsid w:val="00730451"/>
    <w:rsid w:val="00733CE0"/>
    <w:rsid w:val="007343AF"/>
    <w:rsid w:val="00736DB1"/>
    <w:rsid w:val="00741B3C"/>
    <w:rsid w:val="00742028"/>
    <w:rsid w:val="00742FDB"/>
    <w:rsid w:val="00743804"/>
    <w:rsid w:val="00744EC9"/>
    <w:rsid w:val="00745A4A"/>
    <w:rsid w:val="00751699"/>
    <w:rsid w:val="00753DEF"/>
    <w:rsid w:val="00755FE5"/>
    <w:rsid w:val="00756F6F"/>
    <w:rsid w:val="007601CF"/>
    <w:rsid w:val="007610D8"/>
    <w:rsid w:val="007626F9"/>
    <w:rsid w:val="00762F59"/>
    <w:rsid w:val="00767A62"/>
    <w:rsid w:val="00770E14"/>
    <w:rsid w:val="00770EEE"/>
    <w:rsid w:val="00771546"/>
    <w:rsid w:val="00775DA0"/>
    <w:rsid w:val="007764F4"/>
    <w:rsid w:val="00782B8A"/>
    <w:rsid w:val="00786400"/>
    <w:rsid w:val="007869D7"/>
    <w:rsid w:val="007905A6"/>
    <w:rsid w:val="00791B3F"/>
    <w:rsid w:val="00793177"/>
    <w:rsid w:val="007944FB"/>
    <w:rsid w:val="00795AC1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671C"/>
    <w:rsid w:val="007B7E45"/>
    <w:rsid w:val="007C1532"/>
    <w:rsid w:val="007C1DEB"/>
    <w:rsid w:val="007C2668"/>
    <w:rsid w:val="007C2DC3"/>
    <w:rsid w:val="007C314A"/>
    <w:rsid w:val="007C33CE"/>
    <w:rsid w:val="007D119F"/>
    <w:rsid w:val="007D17D9"/>
    <w:rsid w:val="007D211F"/>
    <w:rsid w:val="007D3AA5"/>
    <w:rsid w:val="007D3EC9"/>
    <w:rsid w:val="007D6E92"/>
    <w:rsid w:val="007D7A92"/>
    <w:rsid w:val="007E090A"/>
    <w:rsid w:val="007E33C4"/>
    <w:rsid w:val="007E7912"/>
    <w:rsid w:val="007F0BB8"/>
    <w:rsid w:val="007F13DC"/>
    <w:rsid w:val="007F1912"/>
    <w:rsid w:val="007F2C05"/>
    <w:rsid w:val="007F322B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71C2"/>
    <w:rsid w:val="0082209C"/>
    <w:rsid w:val="008241C0"/>
    <w:rsid w:val="008244EF"/>
    <w:rsid w:val="0082454F"/>
    <w:rsid w:val="00824D0B"/>
    <w:rsid w:val="00825492"/>
    <w:rsid w:val="008303F2"/>
    <w:rsid w:val="00831DFD"/>
    <w:rsid w:val="00832602"/>
    <w:rsid w:val="00832C21"/>
    <w:rsid w:val="00833938"/>
    <w:rsid w:val="00834C9C"/>
    <w:rsid w:val="00834E47"/>
    <w:rsid w:val="00835B96"/>
    <w:rsid w:val="00837FC9"/>
    <w:rsid w:val="008423D5"/>
    <w:rsid w:val="00842B0B"/>
    <w:rsid w:val="00842FC4"/>
    <w:rsid w:val="008435A9"/>
    <w:rsid w:val="0084365C"/>
    <w:rsid w:val="00845FF8"/>
    <w:rsid w:val="00846397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66075"/>
    <w:rsid w:val="00866B51"/>
    <w:rsid w:val="00870473"/>
    <w:rsid w:val="0087146F"/>
    <w:rsid w:val="00872913"/>
    <w:rsid w:val="00873299"/>
    <w:rsid w:val="00873905"/>
    <w:rsid w:val="00874F5A"/>
    <w:rsid w:val="00876046"/>
    <w:rsid w:val="0088040A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5E55"/>
    <w:rsid w:val="008A69F2"/>
    <w:rsid w:val="008A6AA9"/>
    <w:rsid w:val="008B0359"/>
    <w:rsid w:val="008B1818"/>
    <w:rsid w:val="008B1CAF"/>
    <w:rsid w:val="008B2BF4"/>
    <w:rsid w:val="008B2C9E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6DBE"/>
    <w:rsid w:val="008C74ED"/>
    <w:rsid w:val="008D2328"/>
    <w:rsid w:val="008D6931"/>
    <w:rsid w:val="008D7BC0"/>
    <w:rsid w:val="008E0332"/>
    <w:rsid w:val="008E49FA"/>
    <w:rsid w:val="008E4DEB"/>
    <w:rsid w:val="008E53E8"/>
    <w:rsid w:val="008E59E5"/>
    <w:rsid w:val="008E5F1A"/>
    <w:rsid w:val="008E6D61"/>
    <w:rsid w:val="008E7369"/>
    <w:rsid w:val="008F0178"/>
    <w:rsid w:val="008F18FC"/>
    <w:rsid w:val="008F1C45"/>
    <w:rsid w:val="008F4253"/>
    <w:rsid w:val="008F74C5"/>
    <w:rsid w:val="0090180C"/>
    <w:rsid w:val="00901AC2"/>
    <w:rsid w:val="00903807"/>
    <w:rsid w:val="009067BF"/>
    <w:rsid w:val="009102DB"/>
    <w:rsid w:val="00910DBB"/>
    <w:rsid w:val="00912159"/>
    <w:rsid w:val="00914A6C"/>
    <w:rsid w:val="00914A96"/>
    <w:rsid w:val="00914B57"/>
    <w:rsid w:val="00914DDD"/>
    <w:rsid w:val="009215D1"/>
    <w:rsid w:val="0092227E"/>
    <w:rsid w:val="00923CB8"/>
    <w:rsid w:val="009245FF"/>
    <w:rsid w:val="00925E27"/>
    <w:rsid w:val="00926497"/>
    <w:rsid w:val="009273C1"/>
    <w:rsid w:val="0092760A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5ED3"/>
    <w:rsid w:val="0095629E"/>
    <w:rsid w:val="00961F98"/>
    <w:rsid w:val="00962233"/>
    <w:rsid w:val="009652DA"/>
    <w:rsid w:val="00970E15"/>
    <w:rsid w:val="00971023"/>
    <w:rsid w:val="00971E94"/>
    <w:rsid w:val="00972272"/>
    <w:rsid w:val="00972EFC"/>
    <w:rsid w:val="0097536F"/>
    <w:rsid w:val="009773A5"/>
    <w:rsid w:val="009774B1"/>
    <w:rsid w:val="00982069"/>
    <w:rsid w:val="00982AEA"/>
    <w:rsid w:val="00984ED2"/>
    <w:rsid w:val="00985E9B"/>
    <w:rsid w:val="009870A7"/>
    <w:rsid w:val="00987C29"/>
    <w:rsid w:val="009905C7"/>
    <w:rsid w:val="009910E6"/>
    <w:rsid w:val="009935DF"/>
    <w:rsid w:val="009940FB"/>
    <w:rsid w:val="009950CD"/>
    <w:rsid w:val="009A009B"/>
    <w:rsid w:val="009A06A6"/>
    <w:rsid w:val="009A505A"/>
    <w:rsid w:val="009A54B0"/>
    <w:rsid w:val="009A64CB"/>
    <w:rsid w:val="009A681D"/>
    <w:rsid w:val="009A6866"/>
    <w:rsid w:val="009A75A6"/>
    <w:rsid w:val="009B0454"/>
    <w:rsid w:val="009B0574"/>
    <w:rsid w:val="009B1B0D"/>
    <w:rsid w:val="009B266C"/>
    <w:rsid w:val="009B4302"/>
    <w:rsid w:val="009B47BF"/>
    <w:rsid w:val="009B511E"/>
    <w:rsid w:val="009B739F"/>
    <w:rsid w:val="009C1FA8"/>
    <w:rsid w:val="009D0A99"/>
    <w:rsid w:val="009D0B63"/>
    <w:rsid w:val="009D13EE"/>
    <w:rsid w:val="009D14C3"/>
    <w:rsid w:val="009D14E0"/>
    <w:rsid w:val="009D1DBA"/>
    <w:rsid w:val="009D2DB4"/>
    <w:rsid w:val="009D2E61"/>
    <w:rsid w:val="009D33C4"/>
    <w:rsid w:val="009D4294"/>
    <w:rsid w:val="009D437C"/>
    <w:rsid w:val="009D4CD0"/>
    <w:rsid w:val="009D550C"/>
    <w:rsid w:val="009E0F71"/>
    <w:rsid w:val="009E403A"/>
    <w:rsid w:val="009E766F"/>
    <w:rsid w:val="009F1676"/>
    <w:rsid w:val="009F41C5"/>
    <w:rsid w:val="009F45B7"/>
    <w:rsid w:val="009F5D07"/>
    <w:rsid w:val="009F6E20"/>
    <w:rsid w:val="009F7299"/>
    <w:rsid w:val="00A001D2"/>
    <w:rsid w:val="00A007B5"/>
    <w:rsid w:val="00A02874"/>
    <w:rsid w:val="00A02EB9"/>
    <w:rsid w:val="00A03071"/>
    <w:rsid w:val="00A0409D"/>
    <w:rsid w:val="00A041B3"/>
    <w:rsid w:val="00A054B7"/>
    <w:rsid w:val="00A107D5"/>
    <w:rsid w:val="00A1148E"/>
    <w:rsid w:val="00A11781"/>
    <w:rsid w:val="00A16570"/>
    <w:rsid w:val="00A170B7"/>
    <w:rsid w:val="00A17F03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227A"/>
    <w:rsid w:val="00A462AF"/>
    <w:rsid w:val="00A46CBD"/>
    <w:rsid w:val="00A503BE"/>
    <w:rsid w:val="00A51241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2A79"/>
    <w:rsid w:val="00A72B59"/>
    <w:rsid w:val="00A74A7F"/>
    <w:rsid w:val="00A74D6D"/>
    <w:rsid w:val="00A76BEF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0F4"/>
    <w:rsid w:val="00A963B1"/>
    <w:rsid w:val="00A9780D"/>
    <w:rsid w:val="00A97B01"/>
    <w:rsid w:val="00AA08F5"/>
    <w:rsid w:val="00AA12B5"/>
    <w:rsid w:val="00AA15DC"/>
    <w:rsid w:val="00AA1E5A"/>
    <w:rsid w:val="00AA2510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7AC9"/>
    <w:rsid w:val="00AC02F8"/>
    <w:rsid w:val="00AC08AE"/>
    <w:rsid w:val="00AC0B02"/>
    <w:rsid w:val="00AC15E6"/>
    <w:rsid w:val="00AC2769"/>
    <w:rsid w:val="00AC29D6"/>
    <w:rsid w:val="00AC4384"/>
    <w:rsid w:val="00AC45A0"/>
    <w:rsid w:val="00AC4ACF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97D"/>
    <w:rsid w:val="00AE100E"/>
    <w:rsid w:val="00AE1906"/>
    <w:rsid w:val="00AE2B6B"/>
    <w:rsid w:val="00AE3377"/>
    <w:rsid w:val="00AE36D6"/>
    <w:rsid w:val="00AE5BAD"/>
    <w:rsid w:val="00AE6681"/>
    <w:rsid w:val="00AE67CC"/>
    <w:rsid w:val="00AE7303"/>
    <w:rsid w:val="00AE7ADF"/>
    <w:rsid w:val="00AF0737"/>
    <w:rsid w:val="00AF119D"/>
    <w:rsid w:val="00AF2BB7"/>
    <w:rsid w:val="00AF3715"/>
    <w:rsid w:val="00AF3A9F"/>
    <w:rsid w:val="00AF40CE"/>
    <w:rsid w:val="00B01971"/>
    <w:rsid w:val="00B02913"/>
    <w:rsid w:val="00B034A0"/>
    <w:rsid w:val="00B03CAF"/>
    <w:rsid w:val="00B04051"/>
    <w:rsid w:val="00B041E3"/>
    <w:rsid w:val="00B165F0"/>
    <w:rsid w:val="00B20A4B"/>
    <w:rsid w:val="00B2124B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331D"/>
    <w:rsid w:val="00B343CC"/>
    <w:rsid w:val="00B36DF8"/>
    <w:rsid w:val="00B379E3"/>
    <w:rsid w:val="00B37AAA"/>
    <w:rsid w:val="00B40607"/>
    <w:rsid w:val="00B413AC"/>
    <w:rsid w:val="00B433B5"/>
    <w:rsid w:val="00B43E56"/>
    <w:rsid w:val="00B51425"/>
    <w:rsid w:val="00B55778"/>
    <w:rsid w:val="00B60EE0"/>
    <w:rsid w:val="00B6175F"/>
    <w:rsid w:val="00B640E9"/>
    <w:rsid w:val="00B66590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86092"/>
    <w:rsid w:val="00B93941"/>
    <w:rsid w:val="00B93AA1"/>
    <w:rsid w:val="00B93B84"/>
    <w:rsid w:val="00B94A5D"/>
    <w:rsid w:val="00B95491"/>
    <w:rsid w:val="00B9555F"/>
    <w:rsid w:val="00B955F3"/>
    <w:rsid w:val="00B9750F"/>
    <w:rsid w:val="00BA222F"/>
    <w:rsid w:val="00BA3A85"/>
    <w:rsid w:val="00BA46DB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32BC"/>
    <w:rsid w:val="00BD4D44"/>
    <w:rsid w:val="00BD7A7F"/>
    <w:rsid w:val="00BD7C3F"/>
    <w:rsid w:val="00BE0D6A"/>
    <w:rsid w:val="00BE2562"/>
    <w:rsid w:val="00BE5323"/>
    <w:rsid w:val="00BE625A"/>
    <w:rsid w:val="00BF003D"/>
    <w:rsid w:val="00BF032B"/>
    <w:rsid w:val="00BF121F"/>
    <w:rsid w:val="00BF1599"/>
    <w:rsid w:val="00BF1A1F"/>
    <w:rsid w:val="00BF1B73"/>
    <w:rsid w:val="00BF27D7"/>
    <w:rsid w:val="00BF5405"/>
    <w:rsid w:val="00BF7825"/>
    <w:rsid w:val="00BF78B8"/>
    <w:rsid w:val="00C03CF3"/>
    <w:rsid w:val="00C05015"/>
    <w:rsid w:val="00C051BD"/>
    <w:rsid w:val="00C05DB9"/>
    <w:rsid w:val="00C0641F"/>
    <w:rsid w:val="00C06D5E"/>
    <w:rsid w:val="00C11171"/>
    <w:rsid w:val="00C111AE"/>
    <w:rsid w:val="00C11718"/>
    <w:rsid w:val="00C11AC9"/>
    <w:rsid w:val="00C132BA"/>
    <w:rsid w:val="00C15E01"/>
    <w:rsid w:val="00C1606B"/>
    <w:rsid w:val="00C1617A"/>
    <w:rsid w:val="00C204CE"/>
    <w:rsid w:val="00C20B63"/>
    <w:rsid w:val="00C22140"/>
    <w:rsid w:val="00C22ACD"/>
    <w:rsid w:val="00C22AED"/>
    <w:rsid w:val="00C268F8"/>
    <w:rsid w:val="00C30F62"/>
    <w:rsid w:val="00C31E7D"/>
    <w:rsid w:val="00C3431D"/>
    <w:rsid w:val="00C349B1"/>
    <w:rsid w:val="00C34B16"/>
    <w:rsid w:val="00C353D9"/>
    <w:rsid w:val="00C35EDE"/>
    <w:rsid w:val="00C40774"/>
    <w:rsid w:val="00C418F8"/>
    <w:rsid w:val="00C42140"/>
    <w:rsid w:val="00C42EEA"/>
    <w:rsid w:val="00C43568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19E3"/>
    <w:rsid w:val="00C64B18"/>
    <w:rsid w:val="00C66470"/>
    <w:rsid w:val="00C6735A"/>
    <w:rsid w:val="00C710AF"/>
    <w:rsid w:val="00C710C9"/>
    <w:rsid w:val="00C72B60"/>
    <w:rsid w:val="00C736A1"/>
    <w:rsid w:val="00C80BFB"/>
    <w:rsid w:val="00C81174"/>
    <w:rsid w:val="00C820D6"/>
    <w:rsid w:val="00C824B8"/>
    <w:rsid w:val="00C82F5D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11F8"/>
    <w:rsid w:val="00CC27B9"/>
    <w:rsid w:val="00CC3225"/>
    <w:rsid w:val="00CC39D7"/>
    <w:rsid w:val="00CC4338"/>
    <w:rsid w:val="00CC4342"/>
    <w:rsid w:val="00CC5E01"/>
    <w:rsid w:val="00CC6E23"/>
    <w:rsid w:val="00CD249C"/>
    <w:rsid w:val="00CD251A"/>
    <w:rsid w:val="00CD2AAF"/>
    <w:rsid w:val="00CD7D89"/>
    <w:rsid w:val="00CE24D3"/>
    <w:rsid w:val="00CE2ABA"/>
    <w:rsid w:val="00CE503A"/>
    <w:rsid w:val="00CE5DEA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4AE6"/>
    <w:rsid w:val="00D170DE"/>
    <w:rsid w:val="00D17398"/>
    <w:rsid w:val="00D179EE"/>
    <w:rsid w:val="00D21531"/>
    <w:rsid w:val="00D21F0B"/>
    <w:rsid w:val="00D2232F"/>
    <w:rsid w:val="00D23252"/>
    <w:rsid w:val="00D238C1"/>
    <w:rsid w:val="00D25156"/>
    <w:rsid w:val="00D27210"/>
    <w:rsid w:val="00D278FB"/>
    <w:rsid w:val="00D31C5D"/>
    <w:rsid w:val="00D34C61"/>
    <w:rsid w:val="00D35831"/>
    <w:rsid w:val="00D3650B"/>
    <w:rsid w:val="00D36FC8"/>
    <w:rsid w:val="00D40460"/>
    <w:rsid w:val="00D41D69"/>
    <w:rsid w:val="00D41DE4"/>
    <w:rsid w:val="00D4248E"/>
    <w:rsid w:val="00D43EEF"/>
    <w:rsid w:val="00D51878"/>
    <w:rsid w:val="00D56666"/>
    <w:rsid w:val="00D57304"/>
    <w:rsid w:val="00D60474"/>
    <w:rsid w:val="00D610E0"/>
    <w:rsid w:val="00D61BA7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DFF"/>
    <w:rsid w:val="00D73CF1"/>
    <w:rsid w:val="00D75296"/>
    <w:rsid w:val="00D767D9"/>
    <w:rsid w:val="00D772EF"/>
    <w:rsid w:val="00D85B08"/>
    <w:rsid w:val="00D865B7"/>
    <w:rsid w:val="00D91018"/>
    <w:rsid w:val="00D91412"/>
    <w:rsid w:val="00D9258F"/>
    <w:rsid w:val="00D93F1C"/>
    <w:rsid w:val="00D95C7C"/>
    <w:rsid w:val="00DA0F57"/>
    <w:rsid w:val="00DA2274"/>
    <w:rsid w:val="00DA2310"/>
    <w:rsid w:val="00DA3300"/>
    <w:rsid w:val="00DA42B7"/>
    <w:rsid w:val="00DA61EC"/>
    <w:rsid w:val="00DB12B7"/>
    <w:rsid w:val="00DB1FC4"/>
    <w:rsid w:val="00DB40F0"/>
    <w:rsid w:val="00DB6633"/>
    <w:rsid w:val="00DC0102"/>
    <w:rsid w:val="00DC0AE5"/>
    <w:rsid w:val="00DC5119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D7DB8"/>
    <w:rsid w:val="00DE2C08"/>
    <w:rsid w:val="00DE3657"/>
    <w:rsid w:val="00DE36F1"/>
    <w:rsid w:val="00DE4DE2"/>
    <w:rsid w:val="00DE6EEE"/>
    <w:rsid w:val="00DE7C21"/>
    <w:rsid w:val="00DF0A5E"/>
    <w:rsid w:val="00DF2A46"/>
    <w:rsid w:val="00E00D82"/>
    <w:rsid w:val="00E01CF1"/>
    <w:rsid w:val="00E04248"/>
    <w:rsid w:val="00E05745"/>
    <w:rsid w:val="00E06CD4"/>
    <w:rsid w:val="00E07ECA"/>
    <w:rsid w:val="00E100CA"/>
    <w:rsid w:val="00E11242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7097"/>
    <w:rsid w:val="00E3170F"/>
    <w:rsid w:val="00E36527"/>
    <w:rsid w:val="00E36641"/>
    <w:rsid w:val="00E371A8"/>
    <w:rsid w:val="00E40E0F"/>
    <w:rsid w:val="00E419AC"/>
    <w:rsid w:val="00E47DCE"/>
    <w:rsid w:val="00E47E27"/>
    <w:rsid w:val="00E50759"/>
    <w:rsid w:val="00E50923"/>
    <w:rsid w:val="00E550AB"/>
    <w:rsid w:val="00E55C12"/>
    <w:rsid w:val="00E5731A"/>
    <w:rsid w:val="00E6011A"/>
    <w:rsid w:val="00E61677"/>
    <w:rsid w:val="00E617FC"/>
    <w:rsid w:val="00E61EE6"/>
    <w:rsid w:val="00E6230B"/>
    <w:rsid w:val="00E6309A"/>
    <w:rsid w:val="00E676A5"/>
    <w:rsid w:val="00E71362"/>
    <w:rsid w:val="00E715C1"/>
    <w:rsid w:val="00E71ACC"/>
    <w:rsid w:val="00E726D6"/>
    <w:rsid w:val="00E7284F"/>
    <w:rsid w:val="00E73222"/>
    <w:rsid w:val="00E74695"/>
    <w:rsid w:val="00E74A29"/>
    <w:rsid w:val="00E75524"/>
    <w:rsid w:val="00E75574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72DC"/>
    <w:rsid w:val="00E97418"/>
    <w:rsid w:val="00E97795"/>
    <w:rsid w:val="00EA2CD5"/>
    <w:rsid w:val="00EA697A"/>
    <w:rsid w:val="00EB0372"/>
    <w:rsid w:val="00EB5FBC"/>
    <w:rsid w:val="00EB6584"/>
    <w:rsid w:val="00EC43ED"/>
    <w:rsid w:val="00EC45DF"/>
    <w:rsid w:val="00EC4BD6"/>
    <w:rsid w:val="00EC5AE4"/>
    <w:rsid w:val="00ED09D6"/>
    <w:rsid w:val="00ED0EC5"/>
    <w:rsid w:val="00ED44C7"/>
    <w:rsid w:val="00ED680C"/>
    <w:rsid w:val="00ED7F07"/>
    <w:rsid w:val="00EE0352"/>
    <w:rsid w:val="00EE065F"/>
    <w:rsid w:val="00EE595F"/>
    <w:rsid w:val="00EF1809"/>
    <w:rsid w:val="00EF2B1D"/>
    <w:rsid w:val="00EF4F4B"/>
    <w:rsid w:val="00EF73ED"/>
    <w:rsid w:val="00EF7EA1"/>
    <w:rsid w:val="00F00982"/>
    <w:rsid w:val="00F016BB"/>
    <w:rsid w:val="00F01A3C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33F3"/>
    <w:rsid w:val="00F443C4"/>
    <w:rsid w:val="00F467BD"/>
    <w:rsid w:val="00F470FE"/>
    <w:rsid w:val="00F472E2"/>
    <w:rsid w:val="00F47D36"/>
    <w:rsid w:val="00F5073F"/>
    <w:rsid w:val="00F51035"/>
    <w:rsid w:val="00F51B1E"/>
    <w:rsid w:val="00F51F33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97335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6EE0"/>
    <w:rsid w:val="00FC7C74"/>
    <w:rsid w:val="00FD14FA"/>
    <w:rsid w:val="00FD1668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70EB"/>
    <w:rsid w:val="00FE77CC"/>
    <w:rsid w:val="00FE7D01"/>
    <w:rsid w:val="00FE7D66"/>
    <w:rsid w:val="00FF12FD"/>
    <w:rsid w:val="00FF1892"/>
    <w:rsid w:val="00FF1C7E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6D7C2"/>
  <w15:docId w15:val="{3AA3533E-7879-418E-BCCE-EEB56ADF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  <w:style w:type="character" w:customStyle="1" w:styleId="5">
    <w:name w:val="Основной текст (5)_"/>
    <w:basedOn w:val="a0"/>
    <w:link w:val="50"/>
    <w:rsid w:val="0024176F"/>
    <w:rPr>
      <w:rFonts w:ascii="Times New Roman" w:eastAsia="Times New Roman" w:hAnsi="Times New Roman"/>
      <w:sz w:val="22"/>
      <w:szCs w:val="22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24176F"/>
    <w:pPr>
      <w:widowControl w:val="0"/>
      <w:shd w:val="clear" w:color="auto" w:fill="FFFFFF"/>
      <w:spacing w:after="0" w:line="389" w:lineRule="exact"/>
      <w:ind w:firstLine="640"/>
      <w:jc w:val="both"/>
    </w:pPr>
    <w:rPr>
      <w:rFonts w:ascii="Times New Roman" w:eastAsia="Times New Roman" w:hAnsi="Times New Roman"/>
      <w:lang w:eastAsia="ru-RU"/>
    </w:rPr>
  </w:style>
  <w:style w:type="character" w:customStyle="1" w:styleId="51">
    <w:name w:val="Основной текст (5) + Полужирный"/>
    <w:basedOn w:val="5"/>
    <w:rsid w:val="005C4EEB"/>
    <w:rPr>
      <w:rFonts w:ascii="Times New Roman" w:eastAsia="Times New Roman" w:hAnsi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uk-UA" w:eastAsia="uk-UA" w:bidi="uk-UA"/>
    </w:rPr>
  </w:style>
  <w:style w:type="character" w:customStyle="1" w:styleId="2">
    <w:name w:val="Основной текст (2)_"/>
    <w:basedOn w:val="a0"/>
    <w:link w:val="20"/>
    <w:rsid w:val="005C4EEB"/>
    <w:rPr>
      <w:rFonts w:ascii="Times New Roman" w:eastAsia="Times New Roman" w:hAnsi="Times New Roman"/>
      <w:sz w:val="19"/>
      <w:szCs w:val="19"/>
      <w:shd w:val="clear" w:color="auto" w:fill="FFFFFF"/>
    </w:rPr>
  </w:style>
  <w:style w:type="character" w:customStyle="1" w:styleId="21">
    <w:name w:val="Основной текст (2) + Полужирный"/>
    <w:basedOn w:val="2"/>
    <w:rsid w:val="005C4EEB"/>
    <w:rPr>
      <w:rFonts w:ascii="Times New Roman" w:eastAsia="Times New Roman" w:hAnsi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5C4EEB"/>
    <w:pPr>
      <w:widowControl w:val="0"/>
      <w:shd w:val="clear" w:color="auto" w:fill="FFFFFF"/>
      <w:spacing w:after="0" w:line="338" w:lineRule="exact"/>
      <w:ind w:hanging="560"/>
      <w:jc w:val="both"/>
    </w:pPr>
    <w:rPr>
      <w:rFonts w:ascii="Times New Roman" w:eastAsia="Times New Roman" w:hAnsi="Times New Roman"/>
      <w:sz w:val="19"/>
      <w:szCs w:val="19"/>
      <w:lang w:eastAsia="ru-RU"/>
    </w:rPr>
  </w:style>
  <w:style w:type="paragraph" w:styleId="af">
    <w:name w:val="Body Text Indent"/>
    <w:basedOn w:val="a"/>
    <w:link w:val="af0"/>
    <w:rsid w:val="00EF73ED"/>
    <w:pPr>
      <w:suppressAutoHyphens/>
      <w:spacing w:after="0" w:line="240" w:lineRule="auto"/>
      <w:ind w:firstLine="540"/>
    </w:pPr>
    <w:rPr>
      <w:rFonts w:ascii="Times New Roman" w:eastAsia="Times New Roman" w:hAnsi="Times New Roman"/>
      <w:sz w:val="28"/>
      <w:szCs w:val="24"/>
      <w:lang w:eastAsia="zh-CN"/>
    </w:rPr>
  </w:style>
  <w:style w:type="character" w:customStyle="1" w:styleId="af0">
    <w:name w:val="Основной текст с отступом Знак"/>
    <w:basedOn w:val="a0"/>
    <w:link w:val="af"/>
    <w:rsid w:val="00EF73ED"/>
    <w:rPr>
      <w:rFonts w:ascii="Times New Roman" w:eastAsia="Times New Roman" w:hAnsi="Times New Roman"/>
      <w:sz w:val="28"/>
      <w:szCs w:val="24"/>
      <w:lang w:eastAsia="zh-CN"/>
    </w:rPr>
  </w:style>
  <w:style w:type="character" w:customStyle="1" w:styleId="longtext">
    <w:name w:val="long_text"/>
    <w:uiPriority w:val="99"/>
    <w:rsid w:val="005754B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br.dp.u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buv.gov.u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npb.gov.ua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pidruchniki.w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dpu.edu.ua/biblioteka/libmain.html" TargetMode="External"/><Relationship Id="rId14" Type="http://schemas.openxmlformats.org/officeDocument/2006/relationships/hyperlink" Target="http://library.kr.ua/libworld/elib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2561AD-124A-4FF7-A62A-DFBAF146B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Анна</cp:lastModifiedBy>
  <cp:revision>21</cp:revision>
  <cp:lastPrinted>2020-02-17T20:01:00Z</cp:lastPrinted>
  <dcterms:created xsi:type="dcterms:W3CDTF">2021-01-08T22:07:00Z</dcterms:created>
  <dcterms:modified xsi:type="dcterms:W3CDTF">2022-04-12T18:39:00Z</dcterms:modified>
</cp:coreProperties>
</file>